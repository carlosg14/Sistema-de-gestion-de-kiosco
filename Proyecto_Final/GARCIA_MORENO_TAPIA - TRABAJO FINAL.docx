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4CA59C" w14:textId="77777777" w:rsidR="009D5E43" w:rsidRDefault="009D5E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after="0" w:line="240" w:lineRule="auto"/>
        <w:ind w:left="1134" w:right="1005"/>
        <w:jc w:val="center"/>
        <w:rPr>
          <w:rFonts w:ascii="Arial" w:eastAsia="Arial" w:hAnsi="Arial" w:cs="Arial"/>
          <w:color w:val="000000"/>
          <w:sz w:val="64"/>
          <w:szCs w:val="64"/>
        </w:rPr>
      </w:pPr>
    </w:p>
    <w:p w14:paraId="677A11E2" w14:textId="77777777" w:rsidR="009D5E43" w:rsidRDefault="00000000">
      <w:pPr>
        <w:widowControl w:val="0"/>
        <w:spacing w:before="89" w:after="0" w:line="480" w:lineRule="auto"/>
        <w:ind w:left="104" w:right="100" w:firstLine="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INSTITUTO SUPERIOR DEL POLITÉCNICO CÓRDOBA </w:t>
      </w:r>
    </w:p>
    <w:p w14:paraId="510CFE7E" w14:textId="77777777" w:rsidR="009D5E43" w:rsidRDefault="00000000">
      <w:pPr>
        <w:widowControl w:val="0"/>
        <w:spacing w:before="9"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4E321073" wp14:editId="71ADE17E">
            <wp:simplePos x="0" y="0"/>
            <wp:positionH relativeFrom="column">
              <wp:posOffset>664438</wp:posOffset>
            </wp:positionH>
            <wp:positionV relativeFrom="paragraph">
              <wp:posOffset>176512</wp:posOffset>
            </wp:positionV>
            <wp:extent cx="4203066" cy="2044541"/>
            <wp:effectExtent l="0" t="0" r="0" b="0"/>
            <wp:wrapTopAndBottom distT="0" distB="0"/>
            <wp:docPr id="1" name="image2.png" descr="Un nuevo modelo para la formación técnico profesional | Revista Saber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Un nuevo modelo para la formación técnico profesional | Revista Sabere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3066" cy="2044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8BF71F" w14:textId="77777777" w:rsidR="009D5E43" w:rsidRDefault="009D5E43">
      <w:pPr>
        <w:widowControl w:val="0"/>
        <w:spacing w:before="89" w:after="0" w:line="480" w:lineRule="auto"/>
        <w:ind w:right="10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9447D0" w14:textId="77777777" w:rsidR="009D5E43" w:rsidRDefault="00000000">
      <w:pPr>
        <w:widowControl w:val="0"/>
        <w:spacing w:before="89" w:after="0" w:line="480" w:lineRule="auto"/>
        <w:ind w:left="104" w:right="-153" w:firstLine="5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TECNICATURA SUPERIOR EN CIENCIAS DE DATOS E INTELIGENCIA ARTIFICIAL</w:t>
      </w:r>
    </w:p>
    <w:p w14:paraId="6193D199" w14:textId="77777777" w:rsidR="009D5E43" w:rsidRDefault="00000000">
      <w:pPr>
        <w:widowControl w:val="0"/>
        <w:spacing w:before="89" w:after="0" w:line="480" w:lineRule="auto"/>
        <w:ind w:left="104" w:right="-153" w:firstLine="5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MÓDULO INNOVACIÓN EN GESTIÓN DE DATOS</w:t>
      </w:r>
    </w:p>
    <w:p w14:paraId="7EDCCF04" w14:textId="77777777" w:rsidR="009D5E43" w:rsidRDefault="00000000">
      <w:pPr>
        <w:widowControl w:val="0"/>
        <w:spacing w:after="0" w:line="240" w:lineRule="auto"/>
        <w:ind w:left="3174" w:right="-153" w:firstLine="426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PRIMER AÑO</w:t>
      </w:r>
    </w:p>
    <w:p w14:paraId="77FED6FE" w14:textId="77777777" w:rsidR="009D5E43" w:rsidRDefault="009D5E4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8AC8EF" w14:textId="77777777" w:rsidR="009D5E43" w:rsidRDefault="009D5E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after="0" w:line="240" w:lineRule="auto"/>
        <w:ind w:right="441"/>
        <w:rPr>
          <w:rFonts w:ascii="Times New Roman" w:eastAsia="Times New Roman" w:hAnsi="Times New Roman" w:cs="Times New Roman"/>
          <w:b/>
          <w:color w:val="4F81BC"/>
          <w:sz w:val="24"/>
          <w:szCs w:val="24"/>
        </w:rPr>
      </w:pPr>
      <w:bookmarkStart w:id="0" w:name="_gjdgxs" w:colFirst="0" w:colLast="0"/>
      <w:bookmarkEnd w:id="0"/>
    </w:p>
    <w:p w14:paraId="154B39A4" w14:textId="5C9E9B12" w:rsidR="009D5E4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after="0" w:line="240" w:lineRule="auto"/>
        <w:ind w:right="441"/>
        <w:jc w:val="center"/>
        <w:rPr>
          <w:rFonts w:ascii="Times New Roman" w:eastAsia="Times New Roman" w:hAnsi="Times New Roman" w:cs="Times New Roman"/>
          <w:b/>
          <w:color w:val="4F81BC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F81BC"/>
          <w:sz w:val="24"/>
          <w:szCs w:val="24"/>
        </w:rPr>
        <w:t xml:space="preserve">   </w:t>
      </w:r>
      <w:r w:rsidR="00BA4548">
        <w:rPr>
          <w:rFonts w:ascii="Times New Roman" w:eastAsia="Times New Roman" w:hAnsi="Times New Roman" w:cs="Times New Roman"/>
          <w:b/>
          <w:color w:val="4F81BC"/>
          <w:sz w:val="24"/>
          <w:szCs w:val="24"/>
        </w:rPr>
        <w:t>TRABAJO FINAL</w:t>
      </w:r>
    </w:p>
    <w:p w14:paraId="01EF00A1" w14:textId="77777777" w:rsidR="009D5E43" w:rsidRDefault="009D5E4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after="0" w:line="240" w:lineRule="auto"/>
        <w:ind w:right="441"/>
        <w:jc w:val="center"/>
        <w:rPr>
          <w:rFonts w:ascii="Times New Roman" w:eastAsia="Times New Roman" w:hAnsi="Times New Roman" w:cs="Times New Roman"/>
          <w:b/>
          <w:color w:val="4F81BC"/>
          <w:sz w:val="24"/>
          <w:szCs w:val="24"/>
        </w:rPr>
      </w:pPr>
    </w:p>
    <w:p w14:paraId="48F7CEDE" w14:textId="77777777" w:rsidR="009D5E43" w:rsidRDefault="00000000">
      <w:pPr>
        <w:pBdr>
          <w:top w:val="none" w:sz="0" w:space="0" w:color="1C1917"/>
          <w:left w:val="none" w:sz="0" w:space="0" w:color="1C1917"/>
          <w:bottom w:val="none" w:sz="0" w:space="0" w:color="1C1917"/>
          <w:right w:val="none" w:sz="0" w:space="0" w:color="1C1917"/>
          <w:between w:val="none" w:sz="0" w:space="0" w:color="1C1917"/>
        </w:pBdr>
        <w:shd w:val="clear" w:color="auto" w:fill="FFFFFF"/>
        <w:spacing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PROYECTO SISTEMA DE GESTIÓN DE KIOSCO</w:t>
      </w:r>
    </w:p>
    <w:p w14:paraId="65C80532" w14:textId="77777777" w:rsidR="009D5E43" w:rsidRDefault="009D5E43">
      <w:pPr>
        <w:widowControl w:val="0"/>
        <w:spacing w:before="266" w:after="0" w:line="240" w:lineRule="auto"/>
        <w:ind w:right="1005"/>
        <w:rPr>
          <w:rFonts w:ascii="Times New Roman" w:eastAsia="Times New Roman" w:hAnsi="Times New Roman" w:cs="Times New Roman"/>
          <w:sz w:val="24"/>
          <w:szCs w:val="24"/>
        </w:rPr>
      </w:pPr>
      <w:bookmarkStart w:id="1" w:name="_1fob9te" w:colFirst="0" w:colLast="0"/>
      <w:bookmarkEnd w:id="1"/>
    </w:p>
    <w:tbl>
      <w:tblPr>
        <w:tblStyle w:val="a"/>
        <w:tblW w:w="87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402"/>
        <w:gridCol w:w="2410"/>
        <w:gridCol w:w="2923"/>
      </w:tblGrid>
      <w:tr w:rsidR="009D5E43" w14:paraId="6CB0FD48" w14:textId="77777777">
        <w:tc>
          <w:tcPr>
            <w:tcW w:w="3402" w:type="dxa"/>
          </w:tcPr>
          <w:p w14:paraId="457C4B3F" w14:textId="77777777" w:rsidR="009D5E43" w:rsidRDefault="00000000">
            <w:pPr>
              <w:widowControl w:val="0"/>
              <w:spacing w:before="266"/>
              <w:ind w:right="10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Estudiantes:</w:t>
            </w:r>
          </w:p>
        </w:tc>
        <w:tc>
          <w:tcPr>
            <w:tcW w:w="2410" w:type="dxa"/>
          </w:tcPr>
          <w:p w14:paraId="4C5F81EF" w14:textId="77777777" w:rsidR="009D5E43" w:rsidRDefault="009D5E43">
            <w:pPr>
              <w:widowControl w:val="0"/>
              <w:spacing w:before="266"/>
              <w:ind w:right="10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3" w:type="dxa"/>
          </w:tcPr>
          <w:p w14:paraId="070883B2" w14:textId="77777777" w:rsidR="009D5E43" w:rsidRDefault="00000000">
            <w:pPr>
              <w:widowControl w:val="0"/>
              <w:spacing w:before="266"/>
              <w:ind w:right="10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Docentes</w:t>
            </w:r>
          </w:p>
        </w:tc>
      </w:tr>
      <w:tr w:rsidR="009D5E43" w14:paraId="06428B5A" w14:textId="77777777">
        <w:tc>
          <w:tcPr>
            <w:tcW w:w="3402" w:type="dxa"/>
          </w:tcPr>
          <w:p w14:paraId="5CF1A725" w14:textId="77777777" w:rsidR="009D5E43" w:rsidRDefault="00000000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6" w:after="160" w:line="259" w:lineRule="auto"/>
              <w:ind w:right="1005"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Carlos Garcia</w:t>
            </w:r>
          </w:p>
        </w:tc>
        <w:tc>
          <w:tcPr>
            <w:tcW w:w="2410" w:type="dxa"/>
          </w:tcPr>
          <w:p w14:paraId="3DA6172D" w14:textId="77777777" w:rsidR="009D5E43" w:rsidRDefault="009D5E43">
            <w:pPr>
              <w:widowControl w:val="0"/>
              <w:spacing w:before="266"/>
              <w:ind w:right="10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3" w:type="dxa"/>
          </w:tcPr>
          <w:p w14:paraId="27D3DFEF" w14:textId="77777777" w:rsidR="009D5E43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695"/>
              </w:tabs>
              <w:spacing w:before="266" w:after="160" w:line="259" w:lineRule="auto"/>
              <w:ind w:left="282" w:right="1005" w:hanging="282"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Julian Conde</w:t>
            </w:r>
          </w:p>
        </w:tc>
      </w:tr>
      <w:tr w:rsidR="009D5E43" w14:paraId="2F222D7D" w14:textId="77777777">
        <w:tc>
          <w:tcPr>
            <w:tcW w:w="3402" w:type="dxa"/>
          </w:tcPr>
          <w:p w14:paraId="41E89FA9" w14:textId="77777777" w:rsidR="009D5E43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6" w:after="160" w:line="259" w:lineRule="auto"/>
              <w:ind w:right="1005"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Félix Tapia</w:t>
            </w:r>
          </w:p>
        </w:tc>
        <w:tc>
          <w:tcPr>
            <w:tcW w:w="2410" w:type="dxa"/>
          </w:tcPr>
          <w:p w14:paraId="1441F76E" w14:textId="77777777" w:rsidR="009D5E43" w:rsidRDefault="009D5E43">
            <w:pPr>
              <w:widowControl w:val="0"/>
              <w:spacing w:before="266"/>
              <w:ind w:right="10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3" w:type="dxa"/>
          </w:tcPr>
          <w:p w14:paraId="41BDF30E" w14:textId="77777777" w:rsidR="009D5E43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6" w:after="160" w:line="259" w:lineRule="auto"/>
              <w:ind w:left="312" w:right="403"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Romina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Cattaneo</w:t>
            </w:r>
            <w:proofErr w:type="spellEnd"/>
          </w:p>
        </w:tc>
      </w:tr>
      <w:tr w:rsidR="009D5E43" w14:paraId="00684D16" w14:textId="77777777">
        <w:tc>
          <w:tcPr>
            <w:tcW w:w="3402" w:type="dxa"/>
          </w:tcPr>
          <w:p w14:paraId="4D37E03D" w14:textId="77777777" w:rsidR="009D5E43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6" w:after="160" w:line="259" w:lineRule="auto"/>
              <w:ind w:right="1005"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Raúl Moreno</w:t>
            </w:r>
          </w:p>
        </w:tc>
        <w:tc>
          <w:tcPr>
            <w:tcW w:w="2410" w:type="dxa"/>
          </w:tcPr>
          <w:p w14:paraId="73A2571A" w14:textId="77777777" w:rsidR="009D5E43" w:rsidRDefault="009D5E43">
            <w:pPr>
              <w:widowControl w:val="0"/>
              <w:spacing w:before="266"/>
              <w:ind w:right="10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3" w:type="dxa"/>
          </w:tcPr>
          <w:p w14:paraId="35F48392" w14:textId="77777777" w:rsidR="009D5E43" w:rsidRDefault="009D5E43">
            <w:pPr>
              <w:widowControl w:val="0"/>
              <w:spacing w:before="266"/>
              <w:ind w:right="100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C61FEB0" w14:textId="77777777" w:rsidR="009D5E43" w:rsidRDefault="009D5E43">
      <w:pPr>
        <w:widowControl w:val="0"/>
        <w:spacing w:before="266" w:after="0" w:line="240" w:lineRule="auto"/>
        <w:ind w:left="1617" w:right="1005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747A89" w14:textId="77777777" w:rsidR="009D5E43" w:rsidRDefault="009D5E43">
      <w:pPr>
        <w:widowControl w:val="0"/>
        <w:spacing w:before="266" w:after="0" w:line="240" w:lineRule="auto"/>
        <w:ind w:left="1617" w:right="1005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D8D9E68" w14:textId="602D4BC3" w:rsidR="009D5E43" w:rsidRDefault="00000000">
      <w:pPr>
        <w:widowControl w:val="0"/>
        <w:spacing w:before="266" w:after="0" w:line="240" w:lineRule="auto"/>
        <w:ind w:left="1617" w:right="100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</w:t>
      </w:r>
      <w:r w:rsidR="00F05FCF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="00F05FCF">
        <w:rPr>
          <w:rFonts w:ascii="Times New Roman" w:eastAsia="Times New Roman" w:hAnsi="Times New Roman" w:cs="Times New Roman"/>
          <w:sz w:val="24"/>
          <w:szCs w:val="24"/>
        </w:rPr>
        <w:t xml:space="preserve">noviembre </w:t>
      </w:r>
      <w:r>
        <w:rPr>
          <w:rFonts w:ascii="Times New Roman" w:eastAsia="Times New Roman" w:hAnsi="Times New Roman" w:cs="Times New Roman"/>
          <w:sz w:val="24"/>
          <w:szCs w:val="24"/>
        </w:rPr>
        <w:t>de 2024</w:t>
      </w:r>
    </w:p>
    <w:p w14:paraId="0D02BDF2" w14:textId="77777777" w:rsidR="009D5E43" w:rsidRDefault="009D5E43">
      <w:pPr>
        <w:widowControl w:val="0"/>
        <w:spacing w:before="3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3DAF4D" w14:textId="77777777" w:rsidR="009D5E43" w:rsidRDefault="009D5E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7AF445" w14:textId="77777777" w:rsidR="009D5E43" w:rsidRDefault="00000000">
      <w:pPr>
        <w:pBdr>
          <w:top w:val="none" w:sz="0" w:space="0" w:color="1C1917"/>
          <w:left w:val="none" w:sz="0" w:space="0" w:color="1C1917"/>
          <w:bottom w:val="none" w:sz="0" w:space="0" w:color="1C1917"/>
          <w:right w:val="none" w:sz="0" w:space="0" w:color="1C1917"/>
          <w:between w:val="none" w:sz="0" w:space="0" w:color="1C1917"/>
        </w:pBdr>
        <w:shd w:val="clear" w:color="auto" w:fill="FFFFFF"/>
        <w:spacing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Índice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-2994590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134935" w14:textId="7A4B04C1" w:rsidR="00B44B3F" w:rsidRPr="00B44B3F" w:rsidRDefault="00B44B3F">
          <w:pPr>
            <w:pStyle w:val="TtuloTDC"/>
            <w:rPr>
              <w:rFonts w:ascii="Times New Roman" w:hAnsi="Times New Roman" w:cs="Times New Roman"/>
            </w:rPr>
          </w:pPr>
        </w:p>
        <w:p w14:paraId="76A7CA45" w14:textId="32C31F58" w:rsidR="00B44B3F" w:rsidRDefault="00B44B3F">
          <w:pPr>
            <w:pStyle w:val="TDC1"/>
            <w:tabs>
              <w:tab w:val="left" w:pos="440"/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B44B3F">
            <w:rPr>
              <w:rFonts w:ascii="Times New Roman" w:hAnsi="Times New Roman" w:cs="Times New Roman"/>
            </w:rPr>
            <w:fldChar w:fldCharType="begin"/>
          </w:r>
          <w:r w:rsidRPr="00B44B3F">
            <w:rPr>
              <w:rFonts w:ascii="Times New Roman" w:hAnsi="Times New Roman" w:cs="Times New Roman"/>
            </w:rPr>
            <w:instrText xml:space="preserve"> TOC \o "1-3" \h \z \u </w:instrText>
          </w:r>
          <w:r w:rsidRPr="00B44B3F">
            <w:rPr>
              <w:rFonts w:ascii="Times New Roman" w:hAnsi="Times New Roman" w:cs="Times New Roman"/>
            </w:rPr>
            <w:fldChar w:fldCharType="separate"/>
          </w:r>
          <w:hyperlink w:anchor="_Toc181050165" w:history="1"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Descripción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7B41A" w14:textId="1E8753AE" w:rsidR="00B44B3F" w:rsidRDefault="00B44B3F">
          <w:pPr>
            <w:pStyle w:val="TDC1"/>
            <w:tabs>
              <w:tab w:val="left" w:pos="440"/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66" w:history="1"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506D0" w14:textId="75EEC5DB" w:rsidR="00B44B3F" w:rsidRDefault="00B44B3F">
          <w:pPr>
            <w:pStyle w:val="TDC1"/>
            <w:tabs>
              <w:tab w:val="left" w:pos="440"/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67" w:history="1"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32A55" w14:textId="6DA8E291" w:rsidR="00B44B3F" w:rsidRDefault="00B44B3F">
          <w:pPr>
            <w:pStyle w:val="TDC2"/>
            <w:tabs>
              <w:tab w:val="left" w:pos="960"/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68" w:history="1">
            <w:r w:rsidRPr="00BF6C9F">
              <w:rPr>
                <w:rStyle w:val="Hipervnculo"/>
                <w:rFonts w:ascii="Times New Roman" w:hAnsi="Times New Roman" w:cs="Times New Roman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F6C9F">
              <w:rPr>
                <w:rStyle w:val="Hipervnculo"/>
                <w:rFonts w:ascii="Times New Roman" w:hAnsi="Times New Roman" w:cs="Times New Roman"/>
                <w:noProof/>
              </w:rPr>
              <w:t>Objetivo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BF7BD" w14:textId="77F4CCAE" w:rsidR="00B44B3F" w:rsidRDefault="00B44B3F">
          <w:pPr>
            <w:pStyle w:val="TDC2"/>
            <w:tabs>
              <w:tab w:val="left" w:pos="960"/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69" w:history="1">
            <w:r w:rsidRPr="00BF6C9F">
              <w:rPr>
                <w:rStyle w:val="Hipervnculo"/>
                <w:rFonts w:ascii="Times New Roman" w:hAnsi="Times New Roman" w:cs="Times New Roman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F6C9F">
              <w:rPr>
                <w:rStyle w:val="Hipervnculo"/>
                <w:rFonts w:ascii="Times New Roman" w:hAnsi="Times New Roman" w:cs="Times New Roman"/>
                <w:noProof/>
              </w:rPr>
              <w:t>Objetivo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BE70D" w14:textId="1C8D6675" w:rsidR="00B44B3F" w:rsidRDefault="00B44B3F">
          <w:pPr>
            <w:pStyle w:val="TDC1"/>
            <w:tabs>
              <w:tab w:val="left" w:pos="440"/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70" w:history="1"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Metodología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BABF2" w14:textId="78BD9BBE" w:rsidR="00B44B3F" w:rsidRDefault="00B44B3F">
          <w:pPr>
            <w:pStyle w:val="TDC2"/>
            <w:tabs>
              <w:tab w:val="left" w:pos="960"/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71" w:history="1">
            <w:r w:rsidRPr="00BF6C9F">
              <w:rPr>
                <w:rStyle w:val="Hipervnculo"/>
                <w:rFonts w:ascii="Times New Roman" w:hAnsi="Times New Roman" w:cs="Times New Roman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F6C9F">
              <w:rPr>
                <w:rStyle w:val="Hipervnculo"/>
                <w:rFonts w:ascii="Times New Roman" w:hAnsi="Times New Roman" w:cs="Times New Roman"/>
                <w:noProof/>
              </w:rPr>
              <w:t>Etapas de Desarrollo: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05507" w14:textId="00E56802" w:rsidR="00B44B3F" w:rsidRDefault="00B44B3F">
          <w:pPr>
            <w:pStyle w:val="TDC2"/>
            <w:tabs>
              <w:tab w:val="left" w:pos="960"/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72" w:history="1">
            <w:r w:rsidRPr="00BF6C9F">
              <w:rPr>
                <w:rStyle w:val="Hipervnculo"/>
                <w:rFonts w:ascii="Times New Roman" w:hAnsi="Times New Roman" w:cs="Times New Roman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F6C9F">
              <w:rPr>
                <w:rStyle w:val="Hipervnculo"/>
                <w:rFonts w:ascii="Times New Roman" w:hAnsi="Times New Roman" w:cs="Times New Roman"/>
                <w:noProof/>
              </w:rPr>
              <w:t>Recursos Necesarios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ADFE3" w14:textId="4EDC4B85" w:rsidR="00B44B3F" w:rsidRDefault="00B44B3F">
          <w:pPr>
            <w:pStyle w:val="TDC2"/>
            <w:tabs>
              <w:tab w:val="left" w:pos="960"/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73" w:history="1">
            <w:r w:rsidRPr="00BF6C9F">
              <w:rPr>
                <w:rStyle w:val="Hipervnculo"/>
                <w:rFonts w:ascii="Times New Roman" w:hAnsi="Times New Roman" w:cs="Times New Roman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F6C9F">
              <w:rPr>
                <w:rStyle w:val="Hipervnculo"/>
                <w:rFonts w:ascii="Times New Roman" w:hAnsi="Times New Roman" w:cs="Times New Roman"/>
                <w:noProof/>
              </w:rPr>
              <w:t>Estructura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BC223" w14:textId="35262B3E" w:rsidR="00B44B3F" w:rsidRDefault="00B44B3F">
          <w:pPr>
            <w:pStyle w:val="TDC1"/>
            <w:tabs>
              <w:tab w:val="left" w:pos="440"/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74" w:history="1"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374D0" w14:textId="00E71420" w:rsidR="00B44B3F" w:rsidRDefault="00B44B3F">
          <w:pPr>
            <w:pStyle w:val="TDC1"/>
            <w:tabs>
              <w:tab w:val="left" w:pos="440"/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75" w:history="1"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Presentación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4F699" w14:textId="4089CFE0" w:rsidR="00B44B3F" w:rsidRDefault="00B44B3F">
          <w:pPr>
            <w:pStyle w:val="TDC3"/>
            <w:tabs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76" w:history="1">
            <w:r w:rsidRPr="00BF6C9F">
              <w:rPr>
                <w:rStyle w:val="Hipervnculo"/>
                <w:rFonts w:ascii="Times New Roman" w:hAnsi="Times New Roman" w:cs="Times New Roman"/>
                <w:noProof/>
              </w:rPr>
              <w:t>6.1 Estructura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53DC6" w14:textId="209FF858" w:rsidR="00B44B3F" w:rsidRDefault="00B44B3F">
          <w:pPr>
            <w:pStyle w:val="TDC3"/>
            <w:tabs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77" w:history="1">
            <w:r w:rsidRPr="00BF6C9F">
              <w:rPr>
                <w:rStyle w:val="Hipervnculo"/>
                <w:rFonts w:ascii="Times New Roman" w:hAnsi="Times New Roman" w:cs="Times New Roman"/>
                <w:noProof/>
              </w:rPr>
              <w:t>6.2 Funcionalidades Implementadas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FA7E1" w14:textId="078DF72B" w:rsidR="00B44B3F" w:rsidRDefault="00B44B3F">
          <w:pPr>
            <w:pStyle w:val="TDC1"/>
            <w:tabs>
              <w:tab w:val="left" w:pos="440"/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78" w:history="1"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81924" w14:textId="12C2FB6F" w:rsidR="00B44B3F" w:rsidRDefault="00B44B3F">
          <w:pPr>
            <w:pStyle w:val="TDC1"/>
            <w:tabs>
              <w:tab w:val="right" w:leader="dot" w:pos="876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050179" w:history="1">
            <w:r w:rsidRPr="00BF6C9F">
              <w:rPr>
                <w:rStyle w:val="Hipervnculo"/>
                <w:rFonts w:ascii="Times New Roman" w:eastAsia="Times New Roman" w:hAnsi="Times New Roman" w:cs="Times New Roman"/>
                <w:noProof/>
              </w:rPr>
              <w:t>Fuente Bibliográfica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_Toc181050179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C2802" w14:textId="21B9289C" w:rsidR="00B44B3F" w:rsidRDefault="00B44B3F">
          <w:r w:rsidRPr="00B44B3F">
            <w:rPr>
              <w:rFonts w:ascii="Times New Roman" w:hAnsi="Times New Roman" w:cs="Times New Roman"/>
              <w:b/>
              <w:bCs/>
              <w:lang w:val="es-ES"/>
            </w:rPr>
            <w:fldChar w:fldCharType="end"/>
          </w:r>
        </w:p>
      </w:sdtContent>
    </w:sdt>
    <w:p w14:paraId="32FDEB5E" w14:textId="77777777" w:rsidR="009D5E43" w:rsidRDefault="009D5E4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3B3463" w14:textId="77777777" w:rsidR="009D5E43" w:rsidRDefault="009D5E4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559F7E" w14:textId="77777777" w:rsidR="009D5E43" w:rsidRDefault="009D5E4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D48356" w14:textId="77777777" w:rsidR="009D5E43" w:rsidRDefault="009D5E4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BF3690" w14:textId="77777777" w:rsidR="009D5E43" w:rsidRDefault="009D5E4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9CEE42" w14:textId="77777777" w:rsidR="009D5E43" w:rsidRDefault="009D5E4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6D1972" w14:textId="77777777" w:rsidR="009D5E43" w:rsidRDefault="009D5E4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75D81E" w14:textId="77777777" w:rsidR="009D5E43" w:rsidRDefault="009D5E43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FD0EC9" w14:textId="69775380" w:rsidR="009D5E43" w:rsidRDefault="00000000" w:rsidP="00BA4548">
      <w:pPr>
        <w:pStyle w:val="Ttulo1"/>
        <w:keepNext w:val="0"/>
        <w:keepLines w:val="0"/>
        <w:numPr>
          <w:ilvl w:val="0"/>
          <w:numId w:val="9"/>
        </w:numPr>
        <w:pBdr>
          <w:top w:val="none" w:sz="0" w:space="0" w:color="1C1917"/>
          <w:left w:val="none" w:sz="0" w:space="0" w:color="1C1917"/>
          <w:bottom w:val="none" w:sz="0" w:space="0" w:color="1C1917"/>
          <w:right w:val="none" w:sz="0" w:space="0" w:color="1C1917"/>
          <w:between w:val="none" w:sz="0" w:space="0" w:color="1C1917"/>
        </w:pBdr>
        <w:shd w:val="clear" w:color="auto" w:fill="FFFFFF"/>
        <w:spacing w:line="48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" w:name="_Toc181050165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Descripción del Proyecto</w:t>
      </w:r>
      <w:bookmarkEnd w:id="2"/>
    </w:p>
    <w:p w14:paraId="50A97B66" w14:textId="26FF4B91" w:rsidR="00BA4548" w:rsidRPr="00BA4548" w:rsidRDefault="00BA4548" w:rsidP="00BA4548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BA4548">
        <w:rPr>
          <w:rFonts w:ascii="Times New Roman" w:eastAsia="Times New Roman" w:hAnsi="Times New Roman" w:cs="Times New Roman"/>
          <w:sz w:val="24"/>
          <w:szCs w:val="24"/>
        </w:rPr>
        <w:t>El proyecto "Sistema de Gestión del Kiosco" consiste en el desarrollo de una aplicación integral para la gestión eficiente de negocios tipo kiosco. La aplicación abarcará:</w:t>
      </w:r>
    </w:p>
    <w:p w14:paraId="10EFCE73" w14:textId="77777777" w:rsidR="00BA4548" w:rsidRPr="00BA4548" w:rsidRDefault="00BA4548" w:rsidP="00BA4548">
      <w:pPr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4548">
        <w:rPr>
          <w:rFonts w:ascii="Times New Roman" w:eastAsia="Times New Roman" w:hAnsi="Times New Roman" w:cs="Times New Roman"/>
          <w:sz w:val="24"/>
          <w:szCs w:val="24"/>
        </w:rPr>
        <w:t>Gestión de inventario y stock</w:t>
      </w:r>
    </w:p>
    <w:p w14:paraId="5ACFD5D0" w14:textId="77777777" w:rsidR="00BA4548" w:rsidRPr="00BA4548" w:rsidRDefault="00BA4548" w:rsidP="00BA4548">
      <w:pPr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4548">
        <w:rPr>
          <w:rFonts w:ascii="Times New Roman" w:eastAsia="Times New Roman" w:hAnsi="Times New Roman" w:cs="Times New Roman"/>
          <w:sz w:val="24"/>
          <w:szCs w:val="24"/>
        </w:rPr>
        <w:t>Control de proveedores y precios</w:t>
      </w:r>
    </w:p>
    <w:p w14:paraId="724A63B4" w14:textId="77777777" w:rsidR="00BA4548" w:rsidRPr="00BA4548" w:rsidRDefault="00BA4548" w:rsidP="00BA4548">
      <w:pPr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4548">
        <w:rPr>
          <w:rFonts w:ascii="Times New Roman" w:eastAsia="Times New Roman" w:hAnsi="Times New Roman" w:cs="Times New Roman"/>
          <w:sz w:val="24"/>
          <w:szCs w:val="24"/>
        </w:rPr>
        <w:t>Sistema de facturación</w:t>
      </w:r>
    </w:p>
    <w:p w14:paraId="2ADFD3BF" w14:textId="77777777" w:rsidR="00BA4548" w:rsidRPr="00BA4548" w:rsidRDefault="00BA4548" w:rsidP="00BA4548">
      <w:pPr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4548">
        <w:rPr>
          <w:rFonts w:ascii="Times New Roman" w:eastAsia="Times New Roman" w:hAnsi="Times New Roman" w:cs="Times New Roman"/>
          <w:sz w:val="24"/>
          <w:szCs w:val="24"/>
        </w:rPr>
        <w:t>Administración de sucursales y empleados</w:t>
      </w:r>
    </w:p>
    <w:p w14:paraId="67CB1AD4" w14:textId="77777777" w:rsidR="00BA4548" w:rsidRPr="00BA4548" w:rsidRDefault="00BA4548" w:rsidP="00BA4548">
      <w:pPr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4548">
        <w:rPr>
          <w:rFonts w:ascii="Times New Roman" w:eastAsia="Times New Roman" w:hAnsi="Times New Roman" w:cs="Times New Roman"/>
          <w:sz w:val="24"/>
          <w:szCs w:val="24"/>
        </w:rPr>
        <w:t>Generación de reportes estadísticos</w:t>
      </w:r>
    </w:p>
    <w:p w14:paraId="75D12C0D" w14:textId="77777777" w:rsidR="00BA4548" w:rsidRPr="00BA4548" w:rsidRDefault="00BA4548" w:rsidP="00BA4548">
      <w:pPr>
        <w:rPr>
          <w:rFonts w:ascii="Times New Roman" w:eastAsia="Times New Roman" w:hAnsi="Times New Roman" w:cs="Times New Roman"/>
          <w:sz w:val="24"/>
          <w:szCs w:val="24"/>
        </w:rPr>
      </w:pPr>
      <w:r w:rsidRPr="00BA4548">
        <w:rPr>
          <w:rFonts w:ascii="Times New Roman" w:eastAsia="Times New Roman" w:hAnsi="Times New Roman" w:cs="Times New Roman"/>
          <w:sz w:val="24"/>
          <w:szCs w:val="24"/>
        </w:rPr>
        <w:t>Se utilizará Python como lenguaje de programación principal y MySQL para la gestión de base de datos, implementando una arquitectura orientada a objetos.</w:t>
      </w:r>
    </w:p>
    <w:p w14:paraId="68CD9B35" w14:textId="77777777" w:rsidR="00BA4548" w:rsidRDefault="00BA4548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6272825" w14:textId="3BD357EB" w:rsidR="00BA4548" w:rsidRPr="00BA4548" w:rsidRDefault="00BA4548" w:rsidP="00BA4548">
      <w:pPr>
        <w:pStyle w:val="Ttulo1"/>
        <w:keepNext w:val="0"/>
        <w:keepLines w:val="0"/>
        <w:numPr>
          <w:ilvl w:val="0"/>
          <w:numId w:val="9"/>
        </w:numPr>
        <w:pBdr>
          <w:top w:val="none" w:sz="0" w:space="0" w:color="1C1917"/>
          <w:left w:val="none" w:sz="0" w:space="0" w:color="1C1917"/>
          <w:bottom w:val="none" w:sz="0" w:space="0" w:color="1C1917"/>
          <w:right w:val="none" w:sz="0" w:space="0" w:color="1C1917"/>
          <w:between w:val="none" w:sz="0" w:space="0" w:color="1C1917"/>
        </w:pBdr>
        <w:shd w:val="clear" w:color="auto" w:fill="FFFFFF"/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" w:name="_Toc181050166"/>
      <w:r>
        <w:rPr>
          <w:rFonts w:ascii="Times New Roman" w:eastAsia="Times New Roman" w:hAnsi="Times New Roman" w:cs="Times New Roman"/>
          <w:sz w:val="24"/>
          <w:szCs w:val="24"/>
        </w:rPr>
        <w:t>Justificación</w:t>
      </w:r>
      <w:bookmarkEnd w:id="3"/>
    </w:p>
    <w:p w14:paraId="4BF2B950" w14:textId="4FBC3182" w:rsidR="009D5E43" w:rsidRPr="00BA4548" w:rsidRDefault="00BA4548" w:rsidP="00BA4548">
      <w:pPr>
        <w:spacing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BA4548">
        <w:rPr>
          <w:rFonts w:ascii="Times New Roman" w:eastAsia="Times New Roman" w:hAnsi="Times New Roman" w:cs="Times New Roman"/>
          <w:sz w:val="24"/>
          <w:szCs w:val="24"/>
        </w:rPr>
        <w:t>Este proyecto surge como respuesta a las siguientes problemáticas identificadas en la gestión tradicional de kiosco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 permita gestionar de manera eficiente y práctica todos los aspectos de un negocio de kiosco. Dada la complejidad de manejar un amplio catálogo de productos, múltiples proveedores, y diversas relaciones internas y externas</w:t>
      </w:r>
      <w:r>
        <w:t xml:space="preserve">, los </w:t>
      </w:r>
      <w:r>
        <w:rPr>
          <w:rFonts w:ascii="Times New Roman" w:eastAsia="Times New Roman" w:hAnsi="Times New Roman" w:cs="Times New Roman"/>
          <w:sz w:val="24"/>
          <w:szCs w:val="24"/>
        </w:rPr>
        <w:t>negocios de kiosco suelen enfrentar varios desafíos relacionados con la gestión de inventarios, proveedores y ventas. Estos problemas incluyen:</w:t>
      </w:r>
    </w:p>
    <w:p w14:paraId="39BC133F" w14:textId="77777777" w:rsidR="009D5E43" w:rsidRDefault="00000000">
      <w:pPr>
        <w:numPr>
          <w:ilvl w:val="0"/>
          <w:numId w:val="7"/>
        </w:numPr>
        <w:spacing w:line="48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Desorden en la Gestión del Inventario: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 falta de un sistema organizado puede llevar a errores en el stock, como vencimientos no detectados y desactualización de precios.</w:t>
      </w:r>
    </w:p>
    <w:p w14:paraId="7F3B21EA" w14:textId="77777777" w:rsidR="009D5E43" w:rsidRDefault="00000000">
      <w:pPr>
        <w:numPr>
          <w:ilvl w:val="0"/>
          <w:numId w:val="7"/>
        </w:numPr>
        <w:spacing w:line="48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Dificultades en el Control de Proveedores: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 gestión de múltiples proveedores y sus precios puede resultar complicada, llevando a inconsistencias en el costo y la disponibilidad de productos.</w:t>
      </w:r>
    </w:p>
    <w:p w14:paraId="1A90F988" w14:textId="77777777" w:rsidR="009D5E43" w:rsidRDefault="00000000">
      <w:pPr>
        <w:numPr>
          <w:ilvl w:val="0"/>
          <w:numId w:val="7"/>
        </w:numPr>
        <w:spacing w:line="48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Problemas en la Facturación: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 falta de un registro claro de las ventas y facturas puede dificultar el seguimiento de ingresos y tipos de pagos, afectando la contabilidad y la toma de decisiones.</w:t>
      </w:r>
    </w:p>
    <w:p w14:paraId="46C1A30F" w14:textId="77777777" w:rsidR="009D5E43" w:rsidRDefault="00000000">
      <w:pPr>
        <w:numPr>
          <w:ilvl w:val="0"/>
          <w:numId w:val="7"/>
        </w:numPr>
        <w:spacing w:line="48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Desorganización en la Información de Sucursales y Empleados: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 falta de un sistema centralizado para gestionar la información de sucursales y empleados puede llevar a confusión y errores en la administración.</w:t>
      </w:r>
    </w:p>
    <w:p w14:paraId="0D994953" w14:textId="53FBB2B3" w:rsidR="009D5E43" w:rsidRDefault="00000000" w:rsidP="00BA4548">
      <w:pPr>
        <w:pStyle w:val="Ttulo1"/>
        <w:numPr>
          <w:ilvl w:val="0"/>
          <w:numId w:val="9"/>
        </w:numPr>
        <w:spacing w:line="48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  <w:bookmarkStart w:id="4" w:name="_Toc181050167"/>
      <w:r>
        <w:rPr>
          <w:rFonts w:ascii="Times New Roman" w:eastAsia="Times New Roman" w:hAnsi="Times New Roman" w:cs="Times New Roman"/>
          <w:sz w:val="24"/>
          <w:szCs w:val="24"/>
        </w:rPr>
        <w:t>Objetivo</w:t>
      </w:r>
      <w:r w:rsidR="00BA4548">
        <w:rPr>
          <w:rFonts w:ascii="Times New Roman" w:eastAsia="Times New Roman" w:hAnsi="Times New Roman" w:cs="Times New Roman"/>
          <w:sz w:val="24"/>
          <w:szCs w:val="24"/>
        </w:rPr>
        <w:t>s</w:t>
      </w:r>
      <w:bookmarkEnd w:id="4"/>
    </w:p>
    <w:p w14:paraId="49C7A4CB" w14:textId="0B6C7F90" w:rsidR="00BA4548" w:rsidRPr="00BA4548" w:rsidRDefault="00BA4548" w:rsidP="00BA4548">
      <w:pPr>
        <w:pStyle w:val="Ttulo2"/>
        <w:numPr>
          <w:ilvl w:val="1"/>
          <w:numId w:val="9"/>
        </w:numPr>
        <w:ind w:left="851"/>
        <w:rPr>
          <w:rFonts w:ascii="Times New Roman" w:hAnsi="Times New Roman" w:cs="Times New Roman"/>
          <w:sz w:val="22"/>
          <w:szCs w:val="22"/>
        </w:rPr>
      </w:pPr>
      <w:bookmarkStart w:id="5" w:name="_Toc181050168"/>
      <w:r w:rsidRPr="00BA4548">
        <w:rPr>
          <w:rFonts w:ascii="Times New Roman" w:hAnsi="Times New Roman" w:cs="Times New Roman"/>
          <w:sz w:val="22"/>
          <w:szCs w:val="22"/>
        </w:rPr>
        <w:t>Objetivo del Proyecto</w:t>
      </w:r>
      <w:bookmarkEnd w:id="5"/>
    </w:p>
    <w:p w14:paraId="6E6D25B4" w14:textId="77777777" w:rsidR="00BA4548" w:rsidRPr="00BA4548" w:rsidRDefault="00BA4548" w:rsidP="00BA4548"/>
    <w:p w14:paraId="4C9EA495" w14:textId="318A5214" w:rsidR="009D5E43" w:rsidRDefault="00000000" w:rsidP="00BA4548">
      <w:pPr>
        <w:spacing w:line="480" w:lineRule="auto"/>
        <w:ind w:left="426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Desarrollar una aplicación que facilite la organización y gestión de un kiosco mediante la integración de diversos datos clave, tales como inventario, proveedores, facturación, sucursales y empleado</w:t>
      </w:r>
      <w:r w:rsidR="007B4893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68898D" w14:textId="59EE8B03" w:rsidR="00BA4548" w:rsidRPr="00BA4548" w:rsidRDefault="00BA4548" w:rsidP="00BA4548">
      <w:pPr>
        <w:pStyle w:val="Ttulo2"/>
        <w:numPr>
          <w:ilvl w:val="1"/>
          <w:numId w:val="9"/>
        </w:numPr>
        <w:ind w:left="709"/>
        <w:rPr>
          <w:rFonts w:ascii="Times New Roman" w:hAnsi="Times New Roman" w:cs="Times New Roman"/>
          <w:sz w:val="22"/>
          <w:szCs w:val="22"/>
        </w:rPr>
      </w:pPr>
      <w:bookmarkStart w:id="6" w:name="_Toc181050169"/>
      <w:r w:rsidRPr="00BA4548">
        <w:rPr>
          <w:rFonts w:ascii="Times New Roman" w:hAnsi="Times New Roman" w:cs="Times New Roman"/>
          <w:sz w:val="22"/>
          <w:szCs w:val="22"/>
        </w:rPr>
        <w:t xml:space="preserve">Objetivo </w:t>
      </w:r>
      <w:r>
        <w:rPr>
          <w:rFonts w:ascii="Times New Roman" w:hAnsi="Times New Roman" w:cs="Times New Roman"/>
          <w:sz w:val="22"/>
          <w:szCs w:val="22"/>
        </w:rPr>
        <w:t>Específicos</w:t>
      </w:r>
      <w:bookmarkEnd w:id="6"/>
    </w:p>
    <w:p w14:paraId="0ED780A6" w14:textId="77777777" w:rsidR="00BA4548" w:rsidRPr="00BA4548" w:rsidRDefault="00BA4548" w:rsidP="00BA4548">
      <w:pPr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4548">
        <w:rPr>
          <w:rFonts w:ascii="Times New Roman" w:eastAsia="Times New Roman" w:hAnsi="Times New Roman" w:cs="Times New Roman"/>
          <w:sz w:val="24"/>
          <w:szCs w:val="24"/>
        </w:rPr>
        <w:t>Implementar un sistema de gestión de inventario que permita el control eficiente de stock y vencimientos.</w:t>
      </w:r>
    </w:p>
    <w:p w14:paraId="7C6F2B3B" w14:textId="77777777" w:rsidR="00BA4548" w:rsidRPr="00BA4548" w:rsidRDefault="00BA4548" w:rsidP="00BA4548">
      <w:pPr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4548">
        <w:rPr>
          <w:rFonts w:ascii="Times New Roman" w:eastAsia="Times New Roman" w:hAnsi="Times New Roman" w:cs="Times New Roman"/>
          <w:sz w:val="24"/>
          <w:szCs w:val="24"/>
        </w:rPr>
        <w:t>Desarrollar un módulo de administración de proveedores que facilite el seguimiento de precios y relaciones comerciales.</w:t>
      </w:r>
    </w:p>
    <w:p w14:paraId="788A7633" w14:textId="2353E5F0" w:rsidR="00BA4548" w:rsidRPr="007B4893" w:rsidRDefault="00BA4548" w:rsidP="007B4893">
      <w:pPr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4548">
        <w:rPr>
          <w:rFonts w:ascii="Times New Roman" w:eastAsia="Times New Roman" w:hAnsi="Times New Roman" w:cs="Times New Roman"/>
          <w:sz w:val="24"/>
          <w:szCs w:val="24"/>
        </w:rPr>
        <w:t>Crear un sistema de facturación que permita el registro y análisis de ventas por sucursal.</w:t>
      </w:r>
    </w:p>
    <w:p w14:paraId="7D1CC124" w14:textId="2BAAE485" w:rsidR="009D5E43" w:rsidRDefault="00000000" w:rsidP="007B4893">
      <w:pPr>
        <w:pStyle w:val="Ttulo1"/>
        <w:numPr>
          <w:ilvl w:val="0"/>
          <w:numId w:val="9"/>
        </w:numPr>
        <w:spacing w:line="48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  <w:bookmarkStart w:id="7" w:name="_Toc181050170"/>
      <w:r>
        <w:rPr>
          <w:rFonts w:ascii="Times New Roman" w:eastAsia="Times New Roman" w:hAnsi="Times New Roman" w:cs="Times New Roman"/>
          <w:sz w:val="24"/>
          <w:szCs w:val="24"/>
        </w:rPr>
        <w:t>Metodología</w:t>
      </w:r>
      <w:bookmarkEnd w:id="7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32A7A30" w14:textId="5BF07093" w:rsidR="009D5E43" w:rsidRDefault="00000000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proyecto se desarrollará utilizando una metodología ágil, con las siguientes etapas</w:t>
      </w:r>
      <w:r w:rsidR="007B4893">
        <w:rPr>
          <w:rFonts w:ascii="Times New Roman" w:eastAsia="Times New Roman" w:hAnsi="Times New Roman" w:cs="Times New Roman"/>
          <w:sz w:val="24"/>
          <w:szCs w:val="24"/>
        </w:rPr>
        <w:t xml:space="preserve"> y recursos:</w:t>
      </w:r>
    </w:p>
    <w:p w14:paraId="6B62925C" w14:textId="0010B00D" w:rsidR="007B4893" w:rsidRPr="007B4893" w:rsidRDefault="007B4893" w:rsidP="007B4893">
      <w:pPr>
        <w:pStyle w:val="Ttulo2"/>
        <w:numPr>
          <w:ilvl w:val="1"/>
          <w:numId w:val="9"/>
        </w:numPr>
        <w:ind w:left="709"/>
        <w:rPr>
          <w:rFonts w:ascii="Times New Roman" w:hAnsi="Times New Roman" w:cs="Times New Roman"/>
          <w:sz w:val="22"/>
          <w:szCs w:val="22"/>
        </w:rPr>
      </w:pPr>
      <w:bookmarkStart w:id="8" w:name="_Toc181050171"/>
      <w:r w:rsidRPr="007B4893">
        <w:rPr>
          <w:rFonts w:ascii="Times New Roman" w:hAnsi="Times New Roman" w:cs="Times New Roman"/>
          <w:sz w:val="22"/>
          <w:szCs w:val="22"/>
        </w:rPr>
        <w:t>Etapas de Desarrollo:</w:t>
      </w:r>
      <w:bookmarkEnd w:id="8"/>
    </w:p>
    <w:p w14:paraId="1F9E63DF" w14:textId="3E2561F7" w:rsidR="009D5E43" w:rsidRPr="007B4893" w:rsidRDefault="00000000" w:rsidP="007B4893">
      <w:pPr>
        <w:pStyle w:val="Prrafodelista"/>
        <w:numPr>
          <w:ilvl w:val="0"/>
          <w:numId w:val="13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893">
        <w:rPr>
          <w:rFonts w:ascii="Times New Roman" w:eastAsia="Times New Roman" w:hAnsi="Times New Roman" w:cs="Times New Roman"/>
          <w:sz w:val="24"/>
          <w:szCs w:val="24"/>
        </w:rPr>
        <w:t>Análisis de requisitos y diseño de la base de datos.</w:t>
      </w:r>
    </w:p>
    <w:p w14:paraId="1A6A3316" w14:textId="02FA707A" w:rsidR="009D5E43" w:rsidRPr="007B4893" w:rsidRDefault="00000000" w:rsidP="007B4893">
      <w:pPr>
        <w:pStyle w:val="Prrafodelista"/>
        <w:numPr>
          <w:ilvl w:val="0"/>
          <w:numId w:val="13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893">
        <w:rPr>
          <w:rFonts w:ascii="Times New Roman" w:eastAsia="Times New Roman" w:hAnsi="Times New Roman" w:cs="Times New Roman"/>
          <w:sz w:val="24"/>
          <w:szCs w:val="24"/>
        </w:rPr>
        <w:lastRenderedPageBreak/>
        <w:t>Desarrollo de la aplicación en Python, utilizando programación orientada a objetos.</w:t>
      </w:r>
    </w:p>
    <w:p w14:paraId="77369AFF" w14:textId="671A4CC5" w:rsidR="009D5E43" w:rsidRPr="007B4893" w:rsidRDefault="00000000" w:rsidP="007B4893">
      <w:pPr>
        <w:pStyle w:val="Prrafodelista"/>
        <w:numPr>
          <w:ilvl w:val="0"/>
          <w:numId w:val="13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893">
        <w:rPr>
          <w:rFonts w:ascii="Times New Roman" w:eastAsia="Times New Roman" w:hAnsi="Times New Roman" w:cs="Times New Roman"/>
          <w:sz w:val="24"/>
          <w:szCs w:val="24"/>
        </w:rPr>
        <w:t>Implementación de la base de datos relacional con MySQL.</w:t>
      </w:r>
    </w:p>
    <w:p w14:paraId="04E517D6" w14:textId="5B1E688B" w:rsidR="009D5E43" w:rsidRPr="007B4893" w:rsidRDefault="00000000" w:rsidP="007B4893">
      <w:pPr>
        <w:pStyle w:val="Prrafodelista"/>
        <w:numPr>
          <w:ilvl w:val="0"/>
          <w:numId w:val="13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893">
        <w:rPr>
          <w:rFonts w:ascii="Times New Roman" w:eastAsia="Times New Roman" w:hAnsi="Times New Roman" w:cs="Times New Roman"/>
          <w:sz w:val="24"/>
          <w:szCs w:val="24"/>
        </w:rPr>
        <w:t>Desarrollo de módulos específicos (inventario, proveedores, facturación, etc.).</w:t>
      </w:r>
    </w:p>
    <w:p w14:paraId="63D00F22" w14:textId="49F76DDC" w:rsidR="009D5E43" w:rsidRPr="007B4893" w:rsidRDefault="00000000" w:rsidP="007B4893">
      <w:pPr>
        <w:pStyle w:val="Prrafodelista"/>
        <w:numPr>
          <w:ilvl w:val="0"/>
          <w:numId w:val="13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893">
        <w:rPr>
          <w:rFonts w:ascii="Times New Roman" w:eastAsia="Times New Roman" w:hAnsi="Times New Roman" w:cs="Times New Roman"/>
          <w:sz w:val="24"/>
          <w:szCs w:val="24"/>
        </w:rPr>
        <w:t>Integración de todos los módulos en una aplicación unificada.</w:t>
      </w:r>
    </w:p>
    <w:p w14:paraId="3FE17381" w14:textId="04B1F3B5" w:rsidR="009D5E43" w:rsidRPr="007B4893" w:rsidRDefault="00000000" w:rsidP="007B4893">
      <w:pPr>
        <w:pStyle w:val="Prrafodelista"/>
        <w:numPr>
          <w:ilvl w:val="0"/>
          <w:numId w:val="13"/>
        </w:num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893">
        <w:rPr>
          <w:rFonts w:ascii="Times New Roman" w:eastAsia="Times New Roman" w:hAnsi="Times New Roman" w:cs="Times New Roman"/>
          <w:sz w:val="24"/>
          <w:szCs w:val="24"/>
        </w:rPr>
        <w:t>Pruebas y depuración.</w:t>
      </w:r>
    </w:p>
    <w:p w14:paraId="4718E1C5" w14:textId="57752E8E" w:rsidR="009D5E43" w:rsidRPr="007B4893" w:rsidRDefault="00000000" w:rsidP="007B4893">
      <w:pPr>
        <w:pStyle w:val="Prrafodelista"/>
        <w:numPr>
          <w:ilvl w:val="0"/>
          <w:numId w:val="13"/>
        </w:numPr>
        <w:spacing w:after="0" w:line="480" w:lineRule="auto"/>
        <w:rPr>
          <w:rFonts w:ascii="Arial" w:eastAsia="Arial" w:hAnsi="Arial" w:cs="Arial"/>
        </w:rPr>
      </w:pPr>
      <w:r w:rsidRPr="007B4893">
        <w:rPr>
          <w:rFonts w:ascii="Times New Roman" w:eastAsia="Times New Roman" w:hAnsi="Times New Roman" w:cs="Times New Roman"/>
          <w:sz w:val="24"/>
          <w:szCs w:val="24"/>
        </w:rPr>
        <w:t>Documentación del proyecto.</w:t>
      </w:r>
    </w:p>
    <w:p w14:paraId="76FDE070" w14:textId="77777777" w:rsidR="007B4893" w:rsidRPr="007B4893" w:rsidRDefault="007B4893" w:rsidP="007B4893">
      <w:pPr>
        <w:pStyle w:val="Ttulo2"/>
        <w:numPr>
          <w:ilvl w:val="1"/>
          <w:numId w:val="9"/>
        </w:numPr>
        <w:ind w:left="709"/>
        <w:rPr>
          <w:rFonts w:ascii="Times New Roman" w:hAnsi="Times New Roman" w:cs="Times New Roman"/>
          <w:sz w:val="22"/>
          <w:szCs w:val="22"/>
        </w:rPr>
      </w:pPr>
      <w:bookmarkStart w:id="9" w:name="_Toc181050172"/>
      <w:r w:rsidRPr="007B4893">
        <w:rPr>
          <w:rFonts w:ascii="Times New Roman" w:hAnsi="Times New Roman" w:cs="Times New Roman"/>
          <w:sz w:val="22"/>
          <w:szCs w:val="22"/>
        </w:rPr>
        <w:t>Recursos Necesarios</w:t>
      </w:r>
      <w:bookmarkEnd w:id="9"/>
    </w:p>
    <w:p w14:paraId="0498309D" w14:textId="77777777" w:rsidR="007B4893" w:rsidRPr="007B4893" w:rsidRDefault="007B4893" w:rsidP="007B4893">
      <w:pPr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  <w:b/>
        </w:rPr>
        <w:t>Equipo Humano:</w:t>
      </w:r>
      <w:r w:rsidRPr="007B4893">
        <w:rPr>
          <w:rFonts w:ascii="Times New Roman" w:hAnsi="Times New Roman" w:cs="Times New Roman"/>
        </w:rPr>
        <w:t xml:space="preserve"> 3 desarrolladores (estudiantes)</w:t>
      </w:r>
    </w:p>
    <w:p w14:paraId="5D8D9754" w14:textId="77777777" w:rsidR="007B4893" w:rsidRPr="007B4893" w:rsidRDefault="007B4893" w:rsidP="007B4893">
      <w:pPr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  <w:b/>
        </w:rPr>
        <w:t>Equipo Técnico:</w:t>
      </w:r>
    </w:p>
    <w:p w14:paraId="1BF3565F" w14:textId="77777777" w:rsidR="007B4893" w:rsidRPr="007B4893" w:rsidRDefault="007B4893" w:rsidP="007B4893">
      <w:pPr>
        <w:numPr>
          <w:ilvl w:val="1"/>
          <w:numId w:val="8"/>
        </w:numPr>
        <w:spacing w:line="480" w:lineRule="auto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Computadoras con Python y MySQL instalados</w:t>
      </w:r>
    </w:p>
    <w:p w14:paraId="614540B8" w14:textId="77777777" w:rsidR="007B4893" w:rsidRPr="007B4893" w:rsidRDefault="007B4893" w:rsidP="007B4893">
      <w:pPr>
        <w:numPr>
          <w:ilvl w:val="1"/>
          <w:numId w:val="8"/>
        </w:numPr>
        <w:spacing w:line="480" w:lineRule="auto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Entorno de desarrollo integrado (IDE)</w:t>
      </w:r>
    </w:p>
    <w:p w14:paraId="38D0B440" w14:textId="77777777" w:rsidR="007B4893" w:rsidRPr="007B4893" w:rsidRDefault="007B4893" w:rsidP="007B4893">
      <w:pPr>
        <w:numPr>
          <w:ilvl w:val="1"/>
          <w:numId w:val="8"/>
        </w:numPr>
        <w:spacing w:line="480" w:lineRule="auto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Sistema de control de versiones</w:t>
      </w:r>
    </w:p>
    <w:p w14:paraId="399FDA2F" w14:textId="77777777" w:rsidR="007B4893" w:rsidRPr="007B4893" w:rsidRDefault="007B4893" w:rsidP="007B4893">
      <w:pPr>
        <w:pStyle w:val="Ttulo2"/>
        <w:numPr>
          <w:ilvl w:val="1"/>
          <w:numId w:val="9"/>
        </w:numPr>
        <w:ind w:left="709"/>
        <w:rPr>
          <w:rFonts w:ascii="Times New Roman" w:hAnsi="Times New Roman" w:cs="Times New Roman"/>
          <w:sz w:val="22"/>
          <w:szCs w:val="22"/>
        </w:rPr>
      </w:pPr>
      <w:bookmarkStart w:id="10" w:name="_Toc181050173"/>
      <w:r w:rsidRPr="007B4893">
        <w:rPr>
          <w:rFonts w:ascii="Times New Roman" w:hAnsi="Times New Roman" w:cs="Times New Roman"/>
          <w:sz w:val="22"/>
          <w:szCs w:val="22"/>
        </w:rPr>
        <w:t>Estructura de la Base de Datos</w:t>
      </w:r>
      <w:bookmarkEnd w:id="10"/>
    </w:p>
    <w:p w14:paraId="44821C3C" w14:textId="113907C1" w:rsidR="007B4893" w:rsidRPr="007B4893" w:rsidRDefault="007B4893" w:rsidP="007B4893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7B4893">
        <w:rPr>
          <w:rFonts w:ascii="Times New Roman" w:hAnsi="Times New Roman" w:cs="Times New Roman"/>
        </w:rPr>
        <w:t>Se implementará una base de datos relacional con las siguientes tablas principales:</w:t>
      </w:r>
    </w:p>
    <w:p w14:paraId="4E81F77F" w14:textId="77777777" w:rsidR="007B4893" w:rsidRPr="007B4893" w:rsidRDefault="007B4893" w:rsidP="007B4893">
      <w:pPr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Productos</w:t>
      </w:r>
    </w:p>
    <w:p w14:paraId="6B00AAD6" w14:textId="77777777" w:rsidR="007B4893" w:rsidRPr="007B4893" w:rsidRDefault="007B4893" w:rsidP="007B4893">
      <w:pPr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Proveedores</w:t>
      </w:r>
    </w:p>
    <w:p w14:paraId="13A6BC92" w14:textId="77777777" w:rsidR="007B4893" w:rsidRPr="007B4893" w:rsidRDefault="007B4893" w:rsidP="007B4893">
      <w:pPr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7B4893">
        <w:rPr>
          <w:rFonts w:ascii="Times New Roman" w:hAnsi="Times New Roman" w:cs="Times New Roman"/>
        </w:rPr>
        <w:t>Productos_Proveedor</w:t>
      </w:r>
      <w:proofErr w:type="spellEnd"/>
    </w:p>
    <w:p w14:paraId="7E9CE502" w14:textId="77777777" w:rsidR="007B4893" w:rsidRPr="007B4893" w:rsidRDefault="007B4893" w:rsidP="007B4893">
      <w:pPr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Ventas</w:t>
      </w:r>
    </w:p>
    <w:p w14:paraId="640A71DD" w14:textId="77777777" w:rsidR="007B4893" w:rsidRPr="007B4893" w:rsidRDefault="007B4893" w:rsidP="007B4893">
      <w:pPr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7B4893">
        <w:rPr>
          <w:rFonts w:ascii="Times New Roman" w:hAnsi="Times New Roman" w:cs="Times New Roman"/>
        </w:rPr>
        <w:t>Detalle_Venta</w:t>
      </w:r>
      <w:proofErr w:type="spellEnd"/>
    </w:p>
    <w:p w14:paraId="7FBF1A1A" w14:textId="77777777" w:rsidR="007B4893" w:rsidRPr="007B4893" w:rsidRDefault="007B4893" w:rsidP="007B4893">
      <w:pPr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Sucursales</w:t>
      </w:r>
    </w:p>
    <w:p w14:paraId="61594A15" w14:textId="77777777" w:rsidR="007B4893" w:rsidRPr="007B4893" w:rsidRDefault="007B4893" w:rsidP="007B4893">
      <w:pPr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Empleados</w:t>
      </w:r>
    </w:p>
    <w:p w14:paraId="4687F292" w14:textId="77777777" w:rsidR="00B44B3F" w:rsidRDefault="00B44B3F" w:rsidP="00B44B3F"/>
    <w:p w14:paraId="4CD120FF" w14:textId="39D8EA2F" w:rsidR="009D5E43" w:rsidRPr="00B44B3F" w:rsidRDefault="00000000" w:rsidP="00B44B3F">
      <w:pPr>
        <w:ind w:firstLine="36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B44B3F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Detalles de la Base de Datos</w:t>
      </w:r>
    </w:p>
    <w:p w14:paraId="0DEBC23D" w14:textId="77777777" w:rsidR="009D5E43" w:rsidRDefault="00000000" w:rsidP="007B4893">
      <w:pPr>
        <w:tabs>
          <w:tab w:val="left" w:pos="899"/>
          <w:tab w:val="left" w:pos="900"/>
        </w:tabs>
        <w:spacing w:before="240" w:after="240" w:line="48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La base de datos para el Sistema de Gestión de Kiosco está diseñada para almacenar y gestionar información relacionada con productos, proveedores, ventas, sucursales y empleados. Esta estructura permite una gestión eficiente de todos los aspectos del negocio.</w:t>
      </w:r>
    </w:p>
    <w:p w14:paraId="28874B58" w14:textId="77777777" w:rsidR="009D5E43" w:rsidRDefault="00000000" w:rsidP="007B4893">
      <w:pPr>
        <w:tabs>
          <w:tab w:val="left" w:pos="899"/>
          <w:tab w:val="left" w:pos="900"/>
        </w:tabs>
        <w:spacing w:line="480" w:lineRule="auto"/>
        <w:ind w:left="36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Tablas</w:t>
      </w:r>
    </w:p>
    <w:p w14:paraId="696236BF" w14:textId="77777777" w:rsidR="009D5E43" w:rsidRDefault="00000000" w:rsidP="007B4893">
      <w:pPr>
        <w:numPr>
          <w:ilvl w:val="0"/>
          <w:numId w:val="6"/>
        </w:numPr>
        <w:tabs>
          <w:tab w:val="left" w:pos="899"/>
          <w:tab w:val="left" w:pos="900"/>
        </w:tabs>
        <w:spacing w:before="240"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Productos</w:t>
      </w:r>
    </w:p>
    <w:p w14:paraId="77DB3E09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ID_Producto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(PK)</w:t>
      </w:r>
    </w:p>
    <w:p w14:paraId="30E7DAC1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Nombre</w:t>
      </w:r>
    </w:p>
    <w:p w14:paraId="49BFDEC7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Descripción</w:t>
      </w:r>
    </w:p>
    <w:p w14:paraId="60D248C4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Precio_Venta</w:t>
      </w:r>
      <w:proofErr w:type="spellEnd"/>
    </w:p>
    <w:p w14:paraId="7E3E6430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Cantidad_Stock</w:t>
      </w:r>
      <w:proofErr w:type="spellEnd"/>
    </w:p>
    <w:p w14:paraId="3A966F3D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Fecha_Vencimiento</w:t>
      </w:r>
      <w:proofErr w:type="spellEnd"/>
    </w:p>
    <w:p w14:paraId="38363CEB" w14:textId="77777777" w:rsidR="009D5E43" w:rsidRDefault="00000000" w:rsidP="007B4893">
      <w:pPr>
        <w:numPr>
          <w:ilvl w:val="0"/>
          <w:numId w:val="6"/>
        </w:numPr>
        <w:tabs>
          <w:tab w:val="left" w:pos="899"/>
          <w:tab w:val="left" w:pos="900"/>
        </w:tabs>
        <w:spacing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Proveedores</w:t>
      </w:r>
    </w:p>
    <w:p w14:paraId="13CBE156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ID_Proveedor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(PK)</w:t>
      </w:r>
    </w:p>
    <w:p w14:paraId="0F904B2E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Nombre</w:t>
      </w:r>
    </w:p>
    <w:p w14:paraId="2DA0DA43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Contacto</w:t>
      </w:r>
    </w:p>
    <w:p w14:paraId="0EE1F8CF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Teléfono</w:t>
      </w:r>
    </w:p>
    <w:p w14:paraId="0E12E715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Email</w:t>
      </w:r>
    </w:p>
    <w:p w14:paraId="0637C7DB" w14:textId="77777777" w:rsidR="009D5E43" w:rsidRDefault="00000000" w:rsidP="007B4893">
      <w:pPr>
        <w:numPr>
          <w:ilvl w:val="0"/>
          <w:numId w:val="6"/>
        </w:numPr>
        <w:tabs>
          <w:tab w:val="left" w:pos="899"/>
          <w:tab w:val="left" w:pos="900"/>
        </w:tabs>
        <w:spacing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Productos_Proveedor</w:t>
      </w:r>
      <w:proofErr w:type="spellEnd"/>
    </w:p>
    <w:p w14:paraId="24FACB04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ID_Producto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(FK)</w:t>
      </w:r>
    </w:p>
    <w:p w14:paraId="444B239B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ID_Proveedor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(FK)</w:t>
      </w:r>
    </w:p>
    <w:p w14:paraId="11A1D245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Precio_Compra</w:t>
      </w:r>
      <w:proofErr w:type="spellEnd"/>
    </w:p>
    <w:p w14:paraId="080C5632" w14:textId="77777777" w:rsidR="009D5E43" w:rsidRDefault="00000000" w:rsidP="007B4893">
      <w:pPr>
        <w:numPr>
          <w:ilvl w:val="0"/>
          <w:numId w:val="6"/>
        </w:numPr>
        <w:tabs>
          <w:tab w:val="left" w:pos="899"/>
          <w:tab w:val="left" w:pos="900"/>
        </w:tabs>
        <w:spacing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Ventas</w:t>
      </w:r>
    </w:p>
    <w:p w14:paraId="5C536752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ID_Venta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(PK)</w:t>
      </w:r>
    </w:p>
    <w:p w14:paraId="06AFA69C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Fecha</w:t>
      </w:r>
    </w:p>
    <w:p w14:paraId="1B975EC7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Total</w:t>
      </w:r>
    </w:p>
    <w:p w14:paraId="191BC34D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Tipo_Pago</w:t>
      </w:r>
      <w:proofErr w:type="spellEnd"/>
    </w:p>
    <w:p w14:paraId="59200DA1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ID_Sucursal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(FK)</w:t>
      </w:r>
    </w:p>
    <w:p w14:paraId="3DB7BD38" w14:textId="77777777" w:rsidR="009D5E43" w:rsidRDefault="00000000" w:rsidP="007B4893">
      <w:pPr>
        <w:numPr>
          <w:ilvl w:val="0"/>
          <w:numId w:val="6"/>
        </w:numPr>
        <w:tabs>
          <w:tab w:val="left" w:pos="899"/>
          <w:tab w:val="left" w:pos="900"/>
        </w:tabs>
        <w:spacing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Detalle_Venta</w:t>
      </w:r>
      <w:proofErr w:type="spellEnd"/>
    </w:p>
    <w:p w14:paraId="4CE2DE1E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ID_Venta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(FK)</w:t>
      </w:r>
    </w:p>
    <w:p w14:paraId="366FF765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ID_Producto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(FK)</w:t>
      </w:r>
    </w:p>
    <w:p w14:paraId="0072B703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Cantidad</w:t>
      </w:r>
    </w:p>
    <w:p w14:paraId="4BE38EFC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Precio_Unitario</w:t>
      </w:r>
      <w:proofErr w:type="spellEnd"/>
    </w:p>
    <w:p w14:paraId="73F1296B" w14:textId="77777777" w:rsidR="009D5E43" w:rsidRDefault="00000000" w:rsidP="007B4893">
      <w:pPr>
        <w:numPr>
          <w:ilvl w:val="0"/>
          <w:numId w:val="6"/>
        </w:numPr>
        <w:tabs>
          <w:tab w:val="left" w:pos="899"/>
          <w:tab w:val="left" w:pos="900"/>
        </w:tabs>
        <w:spacing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Sucursales</w:t>
      </w:r>
    </w:p>
    <w:p w14:paraId="05CEEB4E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ID_Sucursal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(PK)</w:t>
      </w:r>
    </w:p>
    <w:p w14:paraId="6E25C582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Dirección</w:t>
      </w:r>
    </w:p>
    <w:p w14:paraId="3A16F294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Teléfono</w:t>
      </w:r>
    </w:p>
    <w:p w14:paraId="1D64F667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ID_Encargado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(FK)</w:t>
      </w:r>
    </w:p>
    <w:p w14:paraId="454D90B4" w14:textId="77777777" w:rsidR="009D5E43" w:rsidRDefault="00000000" w:rsidP="007B4893">
      <w:pPr>
        <w:numPr>
          <w:ilvl w:val="0"/>
          <w:numId w:val="6"/>
        </w:numPr>
        <w:tabs>
          <w:tab w:val="left" w:pos="899"/>
          <w:tab w:val="left" w:pos="900"/>
        </w:tabs>
        <w:spacing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Empleados</w:t>
      </w:r>
    </w:p>
    <w:p w14:paraId="4BB52793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ID_Empleado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(PK)</w:t>
      </w:r>
    </w:p>
    <w:p w14:paraId="7FBC189A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Nombre</w:t>
      </w:r>
    </w:p>
    <w:p w14:paraId="6E08C2DB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Apellido</w:t>
      </w:r>
    </w:p>
    <w:p w14:paraId="61282F96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DNI</w:t>
      </w:r>
    </w:p>
    <w:p w14:paraId="5DB67A36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Teléfono</w:t>
      </w:r>
    </w:p>
    <w:p w14:paraId="3C7B58F6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Fecha_Ingreso</w:t>
      </w:r>
      <w:proofErr w:type="spellEnd"/>
    </w:p>
    <w:p w14:paraId="6310AC0F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Salario</w:t>
      </w:r>
    </w:p>
    <w:p w14:paraId="11A59B5C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Cargo</w:t>
      </w:r>
    </w:p>
    <w:p w14:paraId="1945DF15" w14:textId="77777777" w:rsidR="009D5E43" w:rsidRDefault="00000000" w:rsidP="007B4893">
      <w:pPr>
        <w:numPr>
          <w:ilvl w:val="1"/>
          <w:numId w:val="6"/>
        </w:numPr>
        <w:tabs>
          <w:tab w:val="left" w:pos="899"/>
          <w:tab w:val="left" w:pos="900"/>
        </w:tabs>
        <w:spacing w:after="240" w:line="48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ID_Sucursal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(FK)</w:t>
      </w:r>
    </w:p>
    <w:p w14:paraId="288BE71F" w14:textId="77777777" w:rsidR="009D5E43" w:rsidRDefault="00000000" w:rsidP="007B4893">
      <w:pPr>
        <w:tabs>
          <w:tab w:val="left" w:pos="899"/>
          <w:tab w:val="left" w:pos="900"/>
        </w:tabs>
        <w:spacing w:line="480" w:lineRule="auto"/>
        <w:ind w:left="36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Relaciones</w:t>
      </w:r>
    </w:p>
    <w:p w14:paraId="1A2E5679" w14:textId="77777777" w:rsidR="009D5E43" w:rsidRDefault="00000000" w:rsidP="007B4893">
      <w:pPr>
        <w:numPr>
          <w:ilvl w:val="0"/>
          <w:numId w:val="4"/>
        </w:numPr>
        <w:tabs>
          <w:tab w:val="left" w:pos="899"/>
          <w:tab w:val="left" w:pos="900"/>
        </w:tabs>
        <w:spacing w:before="240"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Productos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Productos_Proveedor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One-to-Many</w:t>
      </w:r>
      <w:proofErr w:type="spellEnd"/>
    </w:p>
    <w:p w14:paraId="7EB81AFF" w14:textId="77777777" w:rsidR="009D5E43" w:rsidRDefault="00000000" w:rsidP="007B4893">
      <w:pPr>
        <w:numPr>
          <w:ilvl w:val="0"/>
          <w:numId w:val="4"/>
        </w:numPr>
        <w:tabs>
          <w:tab w:val="left" w:pos="899"/>
          <w:tab w:val="left" w:pos="900"/>
        </w:tabs>
        <w:spacing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Proveedores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Productos_Proveedor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One-to-Many</w:t>
      </w:r>
      <w:proofErr w:type="spellEnd"/>
    </w:p>
    <w:p w14:paraId="77F0ADEE" w14:textId="77777777" w:rsidR="009D5E43" w:rsidRDefault="00000000" w:rsidP="007B4893">
      <w:pPr>
        <w:numPr>
          <w:ilvl w:val="0"/>
          <w:numId w:val="4"/>
        </w:numPr>
        <w:tabs>
          <w:tab w:val="left" w:pos="899"/>
          <w:tab w:val="left" w:pos="900"/>
        </w:tabs>
        <w:spacing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Ventas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Detalle_Venta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One-to-Many</w:t>
      </w:r>
      <w:proofErr w:type="spellEnd"/>
    </w:p>
    <w:p w14:paraId="674D890E" w14:textId="77777777" w:rsidR="009D5E43" w:rsidRDefault="00000000" w:rsidP="007B4893">
      <w:pPr>
        <w:numPr>
          <w:ilvl w:val="0"/>
          <w:numId w:val="4"/>
        </w:numPr>
        <w:tabs>
          <w:tab w:val="left" w:pos="899"/>
          <w:tab w:val="left" w:pos="900"/>
        </w:tabs>
        <w:spacing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Productos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Detalle_Venta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One-to-Many</w:t>
      </w:r>
      <w:proofErr w:type="spellEnd"/>
    </w:p>
    <w:p w14:paraId="248FD932" w14:textId="77777777" w:rsidR="009D5E43" w:rsidRDefault="00000000" w:rsidP="007B4893">
      <w:pPr>
        <w:numPr>
          <w:ilvl w:val="0"/>
          <w:numId w:val="4"/>
        </w:numPr>
        <w:tabs>
          <w:tab w:val="left" w:pos="899"/>
          <w:tab w:val="left" w:pos="900"/>
        </w:tabs>
        <w:spacing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Sucursales - Ventas: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One-to-Many</w:t>
      </w:r>
      <w:proofErr w:type="spellEnd"/>
    </w:p>
    <w:p w14:paraId="3D8C1759" w14:textId="77777777" w:rsidR="009D5E43" w:rsidRDefault="00000000" w:rsidP="007B4893">
      <w:pPr>
        <w:numPr>
          <w:ilvl w:val="0"/>
          <w:numId w:val="4"/>
        </w:numPr>
        <w:tabs>
          <w:tab w:val="left" w:pos="899"/>
          <w:tab w:val="left" w:pos="900"/>
        </w:tabs>
        <w:spacing w:after="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Sucursales - Empleados: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One-to-Many</w:t>
      </w:r>
      <w:proofErr w:type="spellEnd"/>
    </w:p>
    <w:p w14:paraId="42689669" w14:textId="77777777" w:rsidR="009D5E43" w:rsidRDefault="00000000" w:rsidP="007B4893">
      <w:pPr>
        <w:numPr>
          <w:ilvl w:val="0"/>
          <w:numId w:val="4"/>
        </w:numPr>
        <w:tabs>
          <w:tab w:val="left" w:pos="899"/>
          <w:tab w:val="left" w:pos="900"/>
        </w:tabs>
        <w:spacing w:after="240" w:line="48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Empleados - Sucursales (Encargado):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One-to-One</w:t>
      </w:r>
      <w:proofErr w:type="spellEnd"/>
    </w:p>
    <w:p w14:paraId="7863A430" w14:textId="6730E6CF" w:rsidR="007B4893" w:rsidRDefault="007B4893" w:rsidP="007B4893">
      <w:pPr>
        <w:pStyle w:val="Ttulo1"/>
        <w:numPr>
          <w:ilvl w:val="0"/>
          <w:numId w:val="9"/>
        </w:numPr>
        <w:spacing w:line="48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  <w:bookmarkStart w:id="11" w:name="_Toc181050174"/>
      <w:r>
        <w:rPr>
          <w:rFonts w:ascii="Times New Roman" w:eastAsia="Times New Roman" w:hAnsi="Times New Roman" w:cs="Times New Roman"/>
          <w:sz w:val="24"/>
          <w:szCs w:val="24"/>
        </w:rPr>
        <w:t>Cronograma</w:t>
      </w:r>
      <w:bookmarkEnd w:id="1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5"/>
        <w:gridCol w:w="2917"/>
        <w:gridCol w:w="1279"/>
        <w:gridCol w:w="1279"/>
        <w:gridCol w:w="1279"/>
        <w:gridCol w:w="1279"/>
      </w:tblGrid>
      <w:tr w:rsidR="007B4893" w:rsidRPr="007B4893" w14:paraId="79286F22" w14:textId="77777777" w:rsidTr="007B4893">
        <w:tc>
          <w:tcPr>
            <w:tcW w:w="0" w:type="auto"/>
            <w:shd w:val="clear" w:color="auto" w:fill="EEECE1" w:themeFill="background2"/>
          </w:tcPr>
          <w:p w14:paraId="78982F03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Fase</w:t>
            </w:r>
          </w:p>
        </w:tc>
        <w:tc>
          <w:tcPr>
            <w:tcW w:w="0" w:type="auto"/>
            <w:shd w:val="clear" w:color="auto" w:fill="EEECE1" w:themeFill="background2"/>
          </w:tcPr>
          <w:p w14:paraId="015081E0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Actividad</w:t>
            </w:r>
          </w:p>
        </w:tc>
        <w:tc>
          <w:tcPr>
            <w:tcW w:w="0" w:type="auto"/>
            <w:shd w:val="clear" w:color="auto" w:fill="EEECE1" w:themeFill="background2"/>
          </w:tcPr>
          <w:p w14:paraId="0893248D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Semana 1</w:t>
            </w:r>
          </w:p>
        </w:tc>
        <w:tc>
          <w:tcPr>
            <w:tcW w:w="0" w:type="auto"/>
            <w:shd w:val="clear" w:color="auto" w:fill="EEECE1" w:themeFill="background2"/>
          </w:tcPr>
          <w:p w14:paraId="0FEDF537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Semana 2</w:t>
            </w:r>
          </w:p>
        </w:tc>
        <w:tc>
          <w:tcPr>
            <w:tcW w:w="0" w:type="auto"/>
            <w:shd w:val="clear" w:color="auto" w:fill="EEECE1" w:themeFill="background2"/>
          </w:tcPr>
          <w:p w14:paraId="36E5029B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Semana 3</w:t>
            </w:r>
          </w:p>
        </w:tc>
        <w:tc>
          <w:tcPr>
            <w:tcW w:w="0" w:type="auto"/>
            <w:shd w:val="clear" w:color="auto" w:fill="EEECE1" w:themeFill="background2"/>
          </w:tcPr>
          <w:p w14:paraId="0AA1B84F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Semana 4</w:t>
            </w:r>
          </w:p>
        </w:tc>
      </w:tr>
      <w:tr w:rsidR="007B4893" w:rsidRPr="007B4893" w14:paraId="18155568" w14:textId="77777777" w:rsidTr="00185351">
        <w:tc>
          <w:tcPr>
            <w:tcW w:w="0" w:type="auto"/>
          </w:tcPr>
          <w:p w14:paraId="1F3C73A6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</w:tcPr>
          <w:p w14:paraId="6D2D6A5D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Análisis y Diseño</w:t>
            </w:r>
          </w:p>
        </w:tc>
        <w:tc>
          <w:tcPr>
            <w:tcW w:w="0" w:type="auto"/>
          </w:tcPr>
          <w:p w14:paraId="0256616F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0" w:type="auto"/>
          </w:tcPr>
          <w:p w14:paraId="46E48550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47DB2B6D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3E1DCB84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4893" w:rsidRPr="007B4893" w14:paraId="43C6D67D" w14:textId="77777777" w:rsidTr="00185351">
        <w:tc>
          <w:tcPr>
            <w:tcW w:w="0" w:type="auto"/>
          </w:tcPr>
          <w:p w14:paraId="057A3114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</w:tcPr>
          <w:p w14:paraId="3BB98BE1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Desarrollo Base de Datos</w:t>
            </w:r>
          </w:p>
        </w:tc>
        <w:tc>
          <w:tcPr>
            <w:tcW w:w="0" w:type="auto"/>
          </w:tcPr>
          <w:p w14:paraId="583818BE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7B1A2156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0" w:type="auto"/>
          </w:tcPr>
          <w:p w14:paraId="347DEB29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5DB354BE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4893" w:rsidRPr="007B4893" w14:paraId="21BF9FEC" w14:textId="77777777" w:rsidTr="00185351">
        <w:tc>
          <w:tcPr>
            <w:tcW w:w="0" w:type="auto"/>
          </w:tcPr>
          <w:p w14:paraId="3E1F4E9B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</w:tcPr>
          <w:p w14:paraId="521757F0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Desarrollo Módulos</w:t>
            </w:r>
          </w:p>
        </w:tc>
        <w:tc>
          <w:tcPr>
            <w:tcW w:w="0" w:type="auto"/>
          </w:tcPr>
          <w:p w14:paraId="649584E7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57186F47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5F71DD12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0" w:type="auto"/>
          </w:tcPr>
          <w:p w14:paraId="2E3AD30F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B4893" w:rsidRPr="007B4893" w14:paraId="1F8DFAB3" w14:textId="77777777" w:rsidTr="00185351">
        <w:tc>
          <w:tcPr>
            <w:tcW w:w="0" w:type="auto"/>
          </w:tcPr>
          <w:p w14:paraId="4F66E06C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</w:tcPr>
          <w:p w14:paraId="38BC7836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Integración y Pruebas</w:t>
            </w:r>
          </w:p>
        </w:tc>
        <w:tc>
          <w:tcPr>
            <w:tcW w:w="0" w:type="auto"/>
          </w:tcPr>
          <w:p w14:paraId="315C7574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4312A1B5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3CD269EE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14:paraId="6F36ACBE" w14:textId="77777777" w:rsidR="007B4893" w:rsidRPr="007B4893" w:rsidRDefault="007B4893" w:rsidP="00185351">
            <w:pPr>
              <w:jc w:val="center"/>
              <w:rPr>
                <w:rFonts w:ascii="Times New Roman" w:hAnsi="Times New Roman" w:cs="Times New Roman"/>
              </w:rPr>
            </w:pPr>
            <w:r w:rsidRPr="007B4893">
              <w:rPr>
                <w:rFonts w:ascii="Times New Roman" w:hAnsi="Times New Roman" w:cs="Times New Roman"/>
              </w:rPr>
              <w:t>X</w:t>
            </w:r>
          </w:p>
        </w:tc>
      </w:tr>
    </w:tbl>
    <w:p w14:paraId="378FBBB1" w14:textId="77777777" w:rsidR="007B4893" w:rsidRPr="007B4893" w:rsidRDefault="007B4893" w:rsidP="007B4893"/>
    <w:p w14:paraId="259CC738" w14:textId="6503895C" w:rsidR="007B4893" w:rsidRDefault="007B4893" w:rsidP="007B4893">
      <w:pPr>
        <w:pStyle w:val="Ttulo1"/>
        <w:numPr>
          <w:ilvl w:val="0"/>
          <w:numId w:val="9"/>
        </w:numPr>
        <w:spacing w:line="48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  <w:bookmarkStart w:id="12" w:name="_Toc181050175"/>
      <w:r>
        <w:rPr>
          <w:rFonts w:ascii="Times New Roman" w:eastAsia="Times New Roman" w:hAnsi="Times New Roman" w:cs="Times New Roman"/>
          <w:sz w:val="24"/>
          <w:szCs w:val="24"/>
        </w:rPr>
        <w:t>Presentación del Proyecto</w:t>
      </w:r>
      <w:bookmarkEnd w:id="12"/>
    </w:p>
    <w:p w14:paraId="28E653DA" w14:textId="77777777" w:rsidR="007B4893" w:rsidRPr="007B4893" w:rsidRDefault="007B4893" w:rsidP="007B4893">
      <w:pPr>
        <w:pStyle w:val="Ttulo3"/>
        <w:ind w:left="142"/>
        <w:rPr>
          <w:rFonts w:ascii="Times New Roman" w:hAnsi="Times New Roman" w:cs="Times New Roman"/>
          <w:b w:val="0"/>
          <w:sz w:val="22"/>
          <w:szCs w:val="22"/>
        </w:rPr>
      </w:pPr>
      <w:bookmarkStart w:id="13" w:name="_Toc181050176"/>
      <w:r w:rsidRPr="007B4893">
        <w:rPr>
          <w:rFonts w:ascii="Times New Roman" w:hAnsi="Times New Roman" w:cs="Times New Roman"/>
          <w:b w:val="0"/>
          <w:sz w:val="22"/>
          <w:szCs w:val="22"/>
        </w:rPr>
        <w:t>6.1 Estructura del Código</w:t>
      </w:r>
      <w:bookmarkEnd w:id="13"/>
    </w:p>
    <w:p w14:paraId="272B9230" w14:textId="77777777" w:rsidR="007B4893" w:rsidRDefault="007B4893" w:rsidP="007B4893">
      <w:pPr>
        <w:ind w:left="142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El proyecto está organizado en varios módulos Python que trabajan en conjunto para proporcionar toda la funcionalidad del sistema. A continuación, se presentan los componentes principales:</w:t>
      </w:r>
    </w:p>
    <w:p w14:paraId="1C5BE8FB" w14:textId="77777777" w:rsidR="007B4893" w:rsidRDefault="007B4893" w:rsidP="007B4893">
      <w:pPr>
        <w:ind w:left="142"/>
        <w:rPr>
          <w:rFonts w:ascii="Times New Roman" w:hAnsi="Times New Roman" w:cs="Times New Roman"/>
        </w:rPr>
      </w:pPr>
    </w:p>
    <w:p w14:paraId="2B7C1488" w14:textId="77777777" w:rsidR="007B4893" w:rsidRDefault="007B4893" w:rsidP="007B4893">
      <w:pPr>
        <w:ind w:left="142"/>
        <w:rPr>
          <w:rFonts w:ascii="Times New Roman" w:hAnsi="Times New Roman" w:cs="Times New Roman"/>
        </w:rPr>
      </w:pPr>
    </w:p>
    <w:p w14:paraId="052A709B" w14:textId="77777777" w:rsidR="006232B6" w:rsidRDefault="006232B6" w:rsidP="007B4893">
      <w:pPr>
        <w:ind w:left="142"/>
        <w:rPr>
          <w:rFonts w:ascii="Times New Roman" w:hAnsi="Times New Roman" w:cs="Times New Roman"/>
        </w:rPr>
      </w:pPr>
    </w:p>
    <w:p w14:paraId="41E61CFB" w14:textId="77777777" w:rsidR="006232B6" w:rsidRDefault="006232B6" w:rsidP="007B4893">
      <w:pPr>
        <w:ind w:left="142"/>
        <w:rPr>
          <w:rFonts w:ascii="Times New Roman" w:hAnsi="Times New Roman" w:cs="Times New Roman"/>
        </w:rPr>
      </w:pPr>
    </w:p>
    <w:p w14:paraId="7F33E589" w14:textId="77777777" w:rsidR="006232B6" w:rsidRDefault="006232B6" w:rsidP="007B4893">
      <w:pPr>
        <w:ind w:left="142"/>
        <w:rPr>
          <w:rFonts w:ascii="Times New Roman" w:hAnsi="Times New Roman" w:cs="Times New Roman"/>
        </w:rPr>
      </w:pPr>
    </w:p>
    <w:p w14:paraId="7CAFA963" w14:textId="77777777" w:rsidR="006232B6" w:rsidRDefault="006232B6" w:rsidP="007B4893">
      <w:pPr>
        <w:ind w:left="142"/>
        <w:rPr>
          <w:rFonts w:ascii="Times New Roman" w:hAnsi="Times New Roman" w:cs="Times New Roman"/>
        </w:rPr>
      </w:pPr>
    </w:p>
    <w:p w14:paraId="43D284B7" w14:textId="77777777" w:rsidR="006232B6" w:rsidRDefault="006232B6" w:rsidP="007B4893">
      <w:pPr>
        <w:ind w:left="142"/>
        <w:rPr>
          <w:rFonts w:ascii="Times New Roman" w:hAnsi="Times New Roman" w:cs="Times New Roman"/>
        </w:rPr>
      </w:pPr>
    </w:p>
    <w:p w14:paraId="13B818EF" w14:textId="77777777" w:rsidR="006232B6" w:rsidRDefault="006232B6" w:rsidP="006232B6">
      <w:pPr>
        <w:pStyle w:val="Prrafodelista"/>
        <w:numPr>
          <w:ilvl w:val="2"/>
          <w:numId w:val="9"/>
        </w:numPr>
        <w:ind w:left="851"/>
        <w:rPr>
          <w:rFonts w:ascii="Times New Roman" w:hAnsi="Times New Roman" w:cs="Times New Roman"/>
        </w:rPr>
      </w:pPr>
      <w:r w:rsidRPr="006232B6">
        <w:rPr>
          <w:rFonts w:ascii="Times New Roman" w:hAnsi="Times New Roman" w:cs="Times New Roman"/>
        </w:rPr>
        <w:t>main.py</w:t>
      </w:r>
    </w:p>
    <w:p w14:paraId="1932C09B" w14:textId="3A8E6246" w:rsidR="006232B6" w:rsidRPr="006232B6" w:rsidRDefault="006232B6" w:rsidP="006232B6">
      <w:pPr>
        <w:ind w:left="131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Menu</w:t>
      </w:r>
      <w:proofErr w:type="spellEnd"/>
      <w:r>
        <w:rPr>
          <w:rFonts w:ascii="Times New Roman" w:hAnsi="Times New Roman" w:cs="Times New Roman"/>
        </w:rPr>
        <w:t xml:space="preserve"> Principal</w:t>
      </w:r>
      <w:r w:rsidRPr="006232B6">
        <w:rPr>
          <w:rFonts w:ascii="Times New Roman" w:hAnsi="Times New Roman" w:cs="Times New Roman"/>
        </w:rPr>
        <w:t xml:space="preserve"> </w:t>
      </w:r>
    </w:p>
    <w:p w14:paraId="0F84EC49" w14:textId="2ED10F5D" w:rsidR="007B4893" w:rsidRDefault="006232B6" w:rsidP="007B4893">
      <w:pPr>
        <w:ind w:left="142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473DFA" wp14:editId="5A0644F6">
            <wp:extent cx="3657600" cy="1948202"/>
            <wp:effectExtent l="0" t="0" r="0" b="0"/>
            <wp:docPr id="127718243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82432" name="Imagen 1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b="5257"/>
                    <a:stretch/>
                  </pic:blipFill>
                  <pic:spPr bwMode="auto">
                    <a:xfrm>
                      <a:off x="0" y="0"/>
                      <a:ext cx="3675293" cy="1957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61E4E" w14:textId="7E158410" w:rsidR="006232B6" w:rsidRDefault="006232B6" w:rsidP="007B4893">
      <w:pPr>
        <w:ind w:left="14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Submenu</w:t>
      </w:r>
    </w:p>
    <w:p w14:paraId="5564F76D" w14:textId="21C98013" w:rsidR="006232B6" w:rsidRDefault="006232B6" w:rsidP="007B4893">
      <w:pPr>
        <w:ind w:left="142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4322A2" wp14:editId="3E5509A2">
            <wp:extent cx="3736623" cy="1997860"/>
            <wp:effectExtent l="0" t="0" r="0" b="2540"/>
            <wp:docPr id="59410647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06476" name="Imagen 1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l="810" t="-360" r="-810" b="5257"/>
                    <a:stretch/>
                  </pic:blipFill>
                  <pic:spPr bwMode="auto">
                    <a:xfrm>
                      <a:off x="0" y="0"/>
                      <a:ext cx="3757128" cy="2008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51308" w14:textId="06CE650D" w:rsidR="006232B6" w:rsidRPr="007B4893" w:rsidRDefault="006232B6" w:rsidP="007B4893">
      <w:pPr>
        <w:ind w:left="142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075DCB" wp14:editId="5D41D538">
            <wp:extent cx="3723032" cy="1998133"/>
            <wp:effectExtent l="0" t="0" r="0" b="2540"/>
            <wp:docPr id="113583133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31330" name="Imagen 1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b="4536"/>
                    <a:stretch/>
                  </pic:blipFill>
                  <pic:spPr bwMode="auto">
                    <a:xfrm>
                      <a:off x="0" y="0"/>
                      <a:ext cx="3737921" cy="200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3F38F" w14:textId="77777777" w:rsidR="007B4893" w:rsidRPr="007B4893" w:rsidRDefault="007B4893" w:rsidP="007B4893">
      <w:pPr>
        <w:pStyle w:val="Ttulo4"/>
        <w:ind w:left="142"/>
        <w:rPr>
          <w:rFonts w:ascii="Times New Roman" w:hAnsi="Times New Roman" w:cs="Times New Roman"/>
          <w:b w:val="0"/>
          <w:sz w:val="22"/>
          <w:szCs w:val="22"/>
        </w:rPr>
      </w:pPr>
      <w:r w:rsidRPr="007B4893">
        <w:rPr>
          <w:rFonts w:ascii="Times New Roman" w:hAnsi="Times New Roman" w:cs="Times New Roman"/>
          <w:b w:val="0"/>
          <w:sz w:val="22"/>
          <w:szCs w:val="22"/>
        </w:rPr>
        <w:lastRenderedPageBreak/>
        <w:t>6.1.1 Conexión a Base de Datos (mysql_conexion.py)</w:t>
      </w:r>
    </w:p>
    <w:p w14:paraId="70AF8C88" w14:textId="77777777" w:rsidR="006232B6" w:rsidRDefault="006232B6" w:rsidP="007B4893">
      <w:pPr>
        <w:pStyle w:val="Ttulo4"/>
        <w:ind w:left="142"/>
        <w:rPr>
          <w:rFonts w:ascii="Times New Roman" w:hAnsi="Times New Roman" w:cs="Times New Roman"/>
          <w:b w:val="0"/>
          <w:sz w:val="22"/>
          <w:szCs w:val="22"/>
        </w:rPr>
      </w:pPr>
    </w:p>
    <w:p w14:paraId="6F3AE51D" w14:textId="77777777" w:rsidR="006232B6" w:rsidRDefault="006232B6" w:rsidP="007B4893">
      <w:pPr>
        <w:pStyle w:val="Ttulo4"/>
        <w:ind w:left="142"/>
        <w:rPr>
          <w:rFonts w:ascii="Times New Roman" w:hAnsi="Times New Roman" w:cs="Times New Roman"/>
          <w:b w:val="0"/>
          <w:sz w:val="22"/>
          <w:szCs w:val="22"/>
        </w:rPr>
      </w:pPr>
    </w:p>
    <w:p w14:paraId="7E0189D1" w14:textId="19AF2569" w:rsidR="007B4893" w:rsidRPr="007B4893" w:rsidRDefault="007B4893" w:rsidP="007B4893">
      <w:pPr>
        <w:pStyle w:val="Ttulo4"/>
        <w:ind w:left="142"/>
        <w:rPr>
          <w:rFonts w:ascii="Times New Roman" w:hAnsi="Times New Roman" w:cs="Times New Roman"/>
          <w:b w:val="0"/>
          <w:sz w:val="22"/>
          <w:szCs w:val="22"/>
        </w:rPr>
      </w:pPr>
      <w:r w:rsidRPr="007B4893">
        <w:rPr>
          <w:rFonts w:ascii="Times New Roman" w:hAnsi="Times New Roman" w:cs="Times New Roman"/>
          <w:b w:val="0"/>
          <w:sz w:val="22"/>
          <w:szCs w:val="22"/>
        </w:rPr>
        <w:t>6.1.2 Gestión de Archivos (gestion_de_archivos.py)</w:t>
      </w:r>
    </w:p>
    <w:p w14:paraId="1C1122BF" w14:textId="77777777" w:rsidR="007B4893" w:rsidRPr="007B4893" w:rsidRDefault="007B4893" w:rsidP="007B4893">
      <w:pPr>
        <w:pStyle w:val="FencedCodepython"/>
        <w:ind w:left="142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7B4893">
        <w:rPr>
          <w:rFonts w:ascii="Times New Roman" w:hAnsi="Times New Roman" w:cs="Times New Roman"/>
          <w:sz w:val="22"/>
          <w:szCs w:val="22"/>
        </w:rPr>
        <w:t>def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registrar_log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username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password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):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"""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Escribe en un archivo de texto un log con el siguiente formato: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| Fecha actual | Nombre de usuario | Contraseña |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"""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file = open('logs.txt', 'a')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log = f'|{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datetime.datetime.now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()}| usuario: {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username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} | clave: {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password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}\n'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file.write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(log)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file.close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()</w:t>
      </w:r>
      <w:r w:rsidRPr="007B4893">
        <w:rPr>
          <w:rFonts w:ascii="Times New Roman" w:hAnsi="Times New Roman" w:cs="Times New Roman"/>
          <w:sz w:val="22"/>
          <w:szCs w:val="22"/>
        </w:rPr>
        <w:br/>
      </w:r>
      <w:r w:rsidRPr="007B4893">
        <w:rPr>
          <w:rFonts w:ascii="Times New Roman" w:hAnsi="Times New Roman" w:cs="Times New Roman"/>
          <w:sz w:val="22"/>
          <w:szCs w:val="22"/>
        </w:rPr>
        <w:br/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def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escribir_binario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(archivo, objeto=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None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):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"""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Escribe el archivo que se recibe por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parametro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con lo especificado en el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parametro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objeto.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r w:rsidRPr="007B4893">
        <w:rPr>
          <w:rFonts w:ascii="Times New Roman" w:hAnsi="Times New Roman" w:cs="Times New Roman"/>
          <w:sz w:val="22"/>
          <w:szCs w:val="22"/>
          <w:lang w:val="en-US"/>
        </w:rPr>
        <w:t>"""</w:t>
      </w:r>
      <w:r w:rsidRPr="007B4893">
        <w:rPr>
          <w:rFonts w:ascii="Times New Roman" w:hAnsi="Times New Roman" w:cs="Times New Roman"/>
          <w:sz w:val="22"/>
          <w:szCs w:val="22"/>
          <w:lang w:val="en-US"/>
        </w:rPr>
        <w:br/>
        <w:t xml:space="preserve">    file = open(</w:t>
      </w:r>
      <w:proofErr w:type="spellStart"/>
      <w:r w:rsidRPr="007B4893">
        <w:rPr>
          <w:rFonts w:ascii="Times New Roman" w:hAnsi="Times New Roman" w:cs="Times New Roman"/>
          <w:sz w:val="22"/>
          <w:szCs w:val="22"/>
          <w:lang w:val="en-US"/>
        </w:rPr>
        <w:t>archivo</w:t>
      </w:r>
      <w:proofErr w:type="spellEnd"/>
      <w:r w:rsidRPr="007B4893">
        <w:rPr>
          <w:rFonts w:ascii="Times New Roman" w:hAnsi="Times New Roman" w:cs="Times New Roman"/>
          <w:sz w:val="22"/>
          <w:szCs w:val="22"/>
          <w:lang w:val="en-US"/>
        </w:rPr>
        <w:t>, '</w:t>
      </w:r>
      <w:proofErr w:type="spellStart"/>
      <w:r w:rsidRPr="007B4893">
        <w:rPr>
          <w:rFonts w:ascii="Times New Roman" w:hAnsi="Times New Roman" w:cs="Times New Roman"/>
          <w:sz w:val="22"/>
          <w:szCs w:val="22"/>
          <w:lang w:val="en-US"/>
        </w:rPr>
        <w:t>wb</w:t>
      </w:r>
      <w:proofErr w:type="spellEnd"/>
      <w:r w:rsidRPr="007B4893">
        <w:rPr>
          <w:rFonts w:ascii="Times New Roman" w:hAnsi="Times New Roman" w:cs="Times New Roman"/>
          <w:sz w:val="22"/>
          <w:szCs w:val="22"/>
          <w:lang w:val="en-US"/>
        </w:rPr>
        <w:t>')</w:t>
      </w:r>
      <w:r w:rsidRPr="007B4893">
        <w:rPr>
          <w:rFonts w:ascii="Times New Roman" w:hAnsi="Times New Roman" w:cs="Times New Roman"/>
          <w:sz w:val="22"/>
          <w:szCs w:val="22"/>
          <w:lang w:val="en-US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  <w:lang w:val="en-US"/>
        </w:rPr>
        <w:t>pickle.dump</w:t>
      </w:r>
      <w:proofErr w:type="spellEnd"/>
      <w:r w:rsidRPr="007B4893">
        <w:rPr>
          <w:rFonts w:ascii="Times New Roman" w:hAnsi="Times New Roman" w:cs="Times New Roman"/>
          <w:sz w:val="22"/>
          <w:szCs w:val="22"/>
          <w:lang w:val="en-US"/>
        </w:rPr>
        <w:t>(</w:t>
      </w:r>
      <w:proofErr w:type="spellStart"/>
      <w:r w:rsidRPr="007B4893">
        <w:rPr>
          <w:rFonts w:ascii="Times New Roman" w:hAnsi="Times New Roman" w:cs="Times New Roman"/>
          <w:sz w:val="22"/>
          <w:szCs w:val="22"/>
          <w:lang w:val="en-US"/>
        </w:rPr>
        <w:t>objeto</w:t>
      </w:r>
      <w:proofErr w:type="spellEnd"/>
      <w:r w:rsidRPr="007B4893">
        <w:rPr>
          <w:rFonts w:ascii="Times New Roman" w:hAnsi="Times New Roman" w:cs="Times New Roman"/>
          <w:sz w:val="22"/>
          <w:szCs w:val="22"/>
          <w:lang w:val="en-US"/>
        </w:rPr>
        <w:t>, file)</w:t>
      </w:r>
      <w:r w:rsidRPr="007B4893">
        <w:rPr>
          <w:rFonts w:ascii="Times New Roman" w:hAnsi="Times New Roman" w:cs="Times New Roman"/>
          <w:sz w:val="22"/>
          <w:szCs w:val="22"/>
          <w:lang w:val="en-US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  <w:lang w:val="en-US"/>
        </w:rPr>
        <w:t>file.close</w:t>
      </w:r>
      <w:proofErr w:type="spellEnd"/>
      <w:r w:rsidRPr="007B4893">
        <w:rPr>
          <w:rFonts w:ascii="Times New Roman" w:hAnsi="Times New Roman" w:cs="Times New Roman"/>
          <w:sz w:val="22"/>
          <w:szCs w:val="22"/>
          <w:lang w:val="en-US"/>
        </w:rPr>
        <w:t>()</w:t>
      </w:r>
    </w:p>
    <w:p w14:paraId="586EAAC3" w14:textId="77777777" w:rsidR="007B4893" w:rsidRPr="007B4893" w:rsidRDefault="007B4893" w:rsidP="007B4893">
      <w:pPr>
        <w:pStyle w:val="Ttulo4"/>
        <w:ind w:left="142"/>
        <w:rPr>
          <w:rFonts w:ascii="Times New Roman" w:hAnsi="Times New Roman" w:cs="Times New Roman"/>
          <w:b w:val="0"/>
          <w:sz w:val="22"/>
          <w:szCs w:val="22"/>
        </w:rPr>
      </w:pPr>
      <w:r w:rsidRPr="007B4893">
        <w:rPr>
          <w:rFonts w:ascii="Times New Roman" w:hAnsi="Times New Roman" w:cs="Times New Roman"/>
          <w:b w:val="0"/>
          <w:sz w:val="22"/>
          <w:szCs w:val="22"/>
        </w:rPr>
        <w:t>6.1.3 Clase Producto y Consultas (Consultas.py)</w:t>
      </w:r>
    </w:p>
    <w:p w14:paraId="2899EF94" w14:textId="77777777" w:rsidR="007B4893" w:rsidRPr="007B4893" w:rsidRDefault="007B4893" w:rsidP="007B4893">
      <w:pPr>
        <w:pStyle w:val="FencedCodepython"/>
        <w:ind w:left="142"/>
        <w:rPr>
          <w:rFonts w:ascii="Times New Roman" w:hAnsi="Times New Roman" w:cs="Times New Roman"/>
          <w:sz w:val="22"/>
          <w:szCs w:val="22"/>
        </w:rPr>
      </w:pPr>
      <w:proofErr w:type="spellStart"/>
      <w:r w:rsidRPr="007B4893">
        <w:rPr>
          <w:rFonts w:ascii="Times New Roman" w:hAnsi="Times New Roman" w:cs="Times New Roman"/>
          <w:sz w:val="22"/>
          <w:szCs w:val="22"/>
        </w:rPr>
        <w:t>class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Producto: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def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__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init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__(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self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, id=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None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, nombre=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None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, tipo=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None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, unidades=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None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, 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         precio=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None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, vencimiento=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None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id_proveedor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=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None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):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self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._id = id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self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._nombre = nombre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self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._tipo = tipo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self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._unidades = unidades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self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._precio = precio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self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._vencimiento = vencimiento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self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._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id_proveedor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id_proveedor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br/>
      </w:r>
      <w:r w:rsidRPr="007B4893">
        <w:rPr>
          <w:rFonts w:ascii="Times New Roman" w:hAnsi="Times New Roman" w:cs="Times New Roman"/>
          <w:sz w:val="22"/>
          <w:szCs w:val="22"/>
        </w:rPr>
        <w:br/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def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unidades_vendidas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():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"""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Se solicita a la base de datos un listado que contenga la cantidad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de unidades vendidas por producto.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"""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query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= """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select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p.nombre_producto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as Producto, 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       sum(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d.cantidad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) as 'Unidades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vendiadas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' 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from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detalle_venta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d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inner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join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producto p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on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p.id_producto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d.id_producto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group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by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p.nombre_producto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order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by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sum(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d.cantidad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desc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;"""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return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conexion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query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, datos=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None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, tipo=1)</w:t>
      </w:r>
    </w:p>
    <w:p w14:paraId="3488DA75" w14:textId="77777777" w:rsidR="007B4893" w:rsidRPr="007B4893" w:rsidRDefault="007B4893" w:rsidP="007B4893">
      <w:pPr>
        <w:pStyle w:val="Ttulo4"/>
        <w:ind w:left="142"/>
        <w:rPr>
          <w:rFonts w:ascii="Times New Roman" w:hAnsi="Times New Roman" w:cs="Times New Roman"/>
          <w:b w:val="0"/>
          <w:sz w:val="22"/>
          <w:szCs w:val="22"/>
        </w:rPr>
      </w:pPr>
      <w:r w:rsidRPr="007B4893">
        <w:rPr>
          <w:rFonts w:ascii="Times New Roman" w:hAnsi="Times New Roman" w:cs="Times New Roman"/>
          <w:b w:val="0"/>
          <w:sz w:val="22"/>
          <w:szCs w:val="22"/>
        </w:rPr>
        <w:lastRenderedPageBreak/>
        <w:t>6.1.4 Formateador de Datos (Formateador.py)</w:t>
      </w:r>
    </w:p>
    <w:p w14:paraId="01317E3E" w14:textId="77777777" w:rsidR="007B4893" w:rsidRPr="007B4893" w:rsidRDefault="007B4893" w:rsidP="007B4893">
      <w:pPr>
        <w:pStyle w:val="FencedCodepython"/>
        <w:ind w:left="142"/>
        <w:rPr>
          <w:rFonts w:ascii="Times New Roman" w:hAnsi="Times New Roman" w:cs="Times New Roman"/>
          <w:sz w:val="22"/>
          <w:szCs w:val="22"/>
        </w:rPr>
      </w:pPr>
      <w:proofErr w:type="spellStart"/>
      <w:r w:rsidRPr="007B4893">
        <w:rPr>
          <w:rFonts w:ascii="Times New Roman" w:hAnsi="Times New Roman" w:cs="Times New Roman"/>
          <w:sz w:val="22"/>
          <w:szCs w:val="22"/>
        </w:rPr>
        <w:t>def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formateador(resultados: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list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, ancho = 20) -&gt;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None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: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"""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Esta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funcion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se encarga de presentar en formato de tabla a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traves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de la consola los datos que contiene resultado.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"""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if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not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resultados: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print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('\n' * 50)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print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('La tabla esta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vacia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...')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return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br/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print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('\n' * 50)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print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('=' *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len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(resultados[0]) * 31 + '=')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linea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= '|'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for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resultado in resultados[0].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keys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():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linea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=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linea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 + '{:^30}|'.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format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str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(resultado))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print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linea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)</w:t>
      </w:r>
      <w:r w:rsidRPr="007B4893">
        <w:rPr>
          <w:rFonts w:ascii="Times New Roman" w:hAnsi="Times New Roman" w:cs="Times New Roman"/>
          <w:sz w:val="22"/>
          <w:szCs w:val="22"/>
        </w:rPr>
        <w:br/>
        <w:t xml:space="preserve">   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print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 xml:space="preserve">('=' * 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len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(</w:t>
      </w:r>
      <w:proofErr w:type="spellStart"/>
      <w:r w:rsidRPr="007B4893">
        <w:rPr>
          <w:rFonts w:ascii="Times New Roman" w:hAnsi="Times New Roman" w:cs="Times New Roman"/>
          <w:sz w:val="22"/>
          <w:szCs w:val="22"/>
        </w:rPr>
        <w:t>linea</w:t>
      </w:r>
      <w:proofErr w:type="spellEnd"/>
      <w:r w:rsidRPr="007B4893">
        <w:rPr>
          <w:rFonts w:ascii="Times New Roman" w:hAnsi="Times New Roman" w:cs="Times New Roman"/>
          <w:sz w:val="22"/>
          <w:szCs w:val="22"/>
        </w:rPr>
        <w:t>))</w:t>
      </w:r>
    </w:p>
    <w:p w14:paraId="62C4CBCA" w14:textId="77777777" w:rsidR="007B4893" w:rsidRPr="007B4893" w:rsidRDefault="007B4893" w:rsidP="007B4893">
      <w:pPr>
        <w:pStyle w:val="Ttulo3"/>
        <w:ind w:left="142"/>
        <w:rPr>
          <w:rFonts w:ascii="Times New Roman" w:hAnsi="Times New Roman" w:cs="Times New Roman"/>
          <w:b w:val="0"/>
          <w:sz w:val="22"/>
          <w:szCs w:val="22"/>
        </w:rPr>
      </w:pPr>
      <w:bookmarkStart w:id="14" w:name="_Toc181050177"/>
      <w:r w:rsidRPr="007B4893">
        <w:rPr>
          <w:rFonts w:ascii="Times New Roman" w:hAnsi="Times New Roman" w:cs="Times New Roman"/>
          <w:b w:val="0"/>
          <w:sz w:val="22"/>
          <w:szCs w:val="22"/>
        </w:rPr>
        <w:t>6.2 Funcionalidades Implementadas</w:t>
      </w:r>
      <w:bookmarkEnd w:id="14"/>
    </w:p>
    <w:p w14:paraId="32CAF839" w14:textId="77777777" w:rsidR="007B4893" w:rsidRPr="007B4893" w:rsidRDefault="007B4893" w:rsidP="007B4893">
      <w:pPr>
        <w:ind w:left="142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El sistema incluye las siguientes funcionalidades principales:</w:t>
      </w:r>
    </w:p>
    <w:p w14:paraId="2FA180F8" w14:textId="77777777" w:rsidR="007B4893" w:rsidRPr="007B4893" w:rsidRDefault="007B4893" w:rsidP="007B4893">
      <w:pPr>
        <w:numPr>
          <w:ilvl w:val="0"/>
          <w:numId w:val="8"/>
        </w:numPr>
        <w:tabs>
          <w:tab w:val="clear" w:pos="720"/>
          <w:tab w:val="num" w:pos="1080"/>
        </w:tabs>
        <w:spacing w:line="240" w:lineRule="auto"/>
        <w:ind w:left="502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  <w:b/>
        </w:rPr>
        <w:t>Gestión de Productos:</w:t>
      </w:r>
    </w:p>
    <w:p w14:paraId="61DD70E6" w14:textId="77777777" w:rsidR="007B4893" w:rsidRPr="007B4893" w:rsidRDefault="007B4893" w:rsidP="007B4893">
      <w:pPr>
        <w:numPr>
          <w:ilvl w:val="1"/>
          <w:numId w:val="17"/>
        </w:numPr>
        <w:tabs>
          <w:tab w:val="clear" w:pos="1440"/>
          <w:tab w:val="num" w:pos="1560"/>
        </w:tabs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Mostrar productos</w:t>
      </w:r>
    </w:p>
    <w:p w14:paraId="07411A59" w14:textId="77777777" w:rsidR="007B4893" w:rsidRPr="007B4893" w:rsidRDefault="007B4893" w:rsidP="007B4893">
      <w:pPr>
        <w:numPr>
          <w:ilvl w:val="1"/>
          <w:numId w:val="17"/>
        </w:numPr>
        <w:tabs>
          <w:tab w:val="clear" w:pos="1440"/>
          <w:tab w:val="num" w:pos="1560"/>
        </w:tabs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Insertar nuevo producto</w:t>
      </w:r>
    </w:p>
    <w:p w14:paraId="679C864C" w14:textId="77777777" w:rsidR="007B4893" w:rsidRPr="007B4893" w:rsidRDefault="007B4893" w:rsidP="007B4893">
      <w:pPr>
        <w:numPr>
          <w:ilvl w:val="1"/>
          <w:numId w:val="17"/>
        </w:numPr>
        <w:tabs>
          <w:tab w:val="clear" w:pos="1440"/>
          <w:tab w:val="num" w:pos="1560"/>
        </w:tabs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Actualizar producto existente</w:t>
      </w:r>
    </w:p>
    <w:p w14:paraId="7AD8F3C3" w14:textId="77777777" w:rsidR="007B4893" w:rsidRPr="007B4893" w:rsidRDefault="007B4893" w:rsidP="007B4893">
      <w:pPr>
        <w:numPr>
          <w:ilvl w:val="1"/>
          <w:numId w:val="17"/>
        </w:numPr>
        <w:tabs>
          <w:tab w:val="clear" w:pos="1440"/>
          <w:tab w:val="num" w:pos="1560"/>
        </w:tabs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Eliminar producto</w:t>
      </w:r>
    </w:p>
    <w:p w14:paraId="700C7E17" w14:textId="77777777" w:rsidR="007B4893" w:rsidRPr="007B4893" w:rsidRDefault="007B4893" w:rsidP="007B4893">
      <w:pPr>
        <w:numPr>
          <w:ilvl w:val="0"/>
          <w:numId w:val="8"/>
        </w:numPr>
        <w:spacing w:line="240" w:lineRule="auto"/>
        <w:ind w:left="502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  <w:b/>
        </w:rPr>
        <w:t>Reportes de Ventas:</w:t>
      </w:r>
    </w:p>
    <w:p w14:paraId="2A4E3B1B" w14:textId="77777777" w:rsidR="007B4893" w:rsidRPr="007B4893" w:rsidRDefault="007B4893" w:rsidP="007B4893">
      <w:pPr>
        <w:numPr>
          <w:ilvl w:val="1"/>
          <w:numId w:val="17"/>
        </w:numPr>
        <w:tabs>
          <w:tab w:val="clear" w:pos="1440"/>
          <w:tab w:val="num" w:pos="1560"/>
        </w:tabs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Unidades vendidas por producto</w:t>
      </w:r>
    </w:p>
    <w:p w14:paraId="163E534D" w14:textId="77777777" w:rsidR="007B4893" w:rsidRPr="007B4893" w:rsidRDefault="007B4893" w:rsidP="007B4893">
      <w:pPr>
        <w:numPr>
          <w:ilvl w:val="1"/>
          <w:numId w:val="17"/>
        </w:numPr>
        <w:tabs>
          <w:tab w:val="clear" w:pos="1440"/>
          <w:tab w:val="num" w:pos="1560"/>
        </w:tabs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Productos vendidos por mes</w:t>
      </w:r>
    </w:p>
    <w:p w14:paraId="700E784D" w14:textId="77777777" w:rsidR="007B4893" w:rsidRPr="007B4893" w:rsidRDefault="007B4893" w:rsidP="007B4893">
      <w:pPr>
        <w:numPr>
          <w:ilvl w:val="1"/>
          <w:numId w:val="17"/>
        </w:numPr>
        <w:tabs>
          <w:tab w:val="clear" w:pos="1440"/>
          <w:tab w:val="num" w:pos="1560"/>
        </w:tabs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Ventas por empleado</w:t>
      </w:r>
    </w:p>
    <w:p w14:paraId="762A1F2D" w14:textId="77777777" w:rsidR="007B4893" w:rsidRPr="007B4893" w:rsidRDefault="007B4893" w:rsidP="007B4893">
      <w:pPr>
        <w:numPr>
          <w:ilvl w:val="1"/>
          <w:numId w:val="17"/>
        </w:numPr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Ventas por mes</w:t>
      </w:r>
    </w:p>
    <w:p w14:paraId="48FAEF44" w14:textId="77777777" w:rsidR="007B4893" w:rsidRPr="007B4893" w:rsidRDefault="007B4893" w:rsidP="007B4893">
      <w:pPr>
        <w:numPr>
          <w:ilvl w:val="0"/>
          <w:numId w:val="8"/>
        </w:numPr>
        <w:spacing w:line="240" w:lineRule="auto"/>
        <w:ind w:left="502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  <w:b/>
        </w:rPr>
        <w:t>Características Técnicas:</w:t>
      </w:r>
    </w:p>
    <w:p w14:paraId="5DB9EF86" w14:textId="77777777" w:rsidR="007B4893" w:rsidRPr="007B4893" w:rsidRDefault="007B4893" w:rsidP="007B4893">
      <w:pPr>
        <w:numPr>
          <w:ilvl w:val="1"/>
          <w:numId w:val="17"/>
        </w:numPr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Conexión segura a base de datos MySQL</w:t>
      </w:r>
    </w:p>
    <w:p w14:paraId="4126D021" w14:textId="77777777" w:rsidR="007B4893" w:rsidRPr="007B4893" w:rsidRDefault="007B4893" w:rsidP="007B4893">
      <w:pPr>
        <w:numPr>
          <w:ilvl w:val="1"/>
          <w:numId w:val="17"/>
        </w:numPr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Manejo de errores y excepciones</w:t>
      </w:r>
    </w:p>
    <w:p w14:paraId="090B63C6" w14:textId="77777777" w:rsidR="007B4893" w:rsidRPr="007B4893" w:rsidRDefault="007B4893" w:rsidP="007B4893">
      <w:pPr>
        <w:numPr>
          <w:ilvl w:val="1"/>
          <w:numId w:val="17"/>
        </w:numPr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 xml:space="preserve">Sistema de </w:t>
      </w:r>
      <w:proofErr w:type="spellStart"/>
      <w:r w:rsidRPr="007B4893">
        <w:rPr>
          <w:rFonts w:ascii="Times New Roman" w:hAnsi="Times New Roman" w:cs="Times New Roman"/>
        </w:rPr>
        <w:t>logging</w:t>
      </w:r>
      <w:proofErr w:type="spellEnd"/>
      <w:r w:rsidRPr="007B4893">
        <w:rPr>
          <w:rFonts w:ascii="Times New Roman" w:hAnsi="Times New Roman" w:cs="Times New Roman"/>
        </w:rPr>
        <w:t xml:space="preserve"> para seguimiento de operaciones</w:t>
      </w:r>
    </w:p>
    <w:p w14:paraId="14FF57FB" w14:textId="77777777" w:rsidR="007B4893" w:rsidRPr="007B4893" w:rsidRDefault="007B4893" w:rsidP="007B4893">
      <w:pPr>
        <w:numPr>
          <w:ilvl w:val="1"/>
          <w:numId w:val="17"/>
        </w:numPr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Formateador de datos para presentación en consola</w:t>
      </w:r>
    </w:p>
    <w:p w14:paraId="22DF02BD" w14:textId="77777777" w:rsidR="007B4893" w:rsidRPr="007B4893" w:rsidRDefault="007B4893" w:rsidP="007B4893">
      <w:pPr>
        <w:numPr>
          <w:ilvl w:val="1"/>
          <w:numId w:val="17"/>
        </w:numPr>
        <w:spacing w:line="240" w:lineRule="auto"/>
        <w:ind w:left="927"/>
        <w:rPr>
          <w:rFonts w:ascii="Times New Roman" w:hAnsi="Times New Roman" w:cs="Times New Roman"/>
        </w:rPr>
      </w:pPr>
      <w:r w:rsidRPr="007B4893">
        <w:rPr>
          <w:rFonts w:ascii="Times New Roman" w:hAnsi="Times New Roman" w:cs="Times New Roman"/>
        </w:rPr>
        <w:t>Algoritmos de búsqueda y ordenamiento optimizados</w:t>
      </w:r>
    </w:p>
    <w:p w14:paraId="4A6F3F90" w14:textId="77777777" w:rsidR="007B4893" w:rsidRPr="007B4893" w:rsidRDefault="007B4893" w:rsidP="007B4893"/>
    <w:p w14:paraId="64AE2C56" w14:textId="100D51E6" w:rsidR="007B4893" w:rsidRDefault="007B4893" w:rsidP="007B4893">
      <w:pPr>
        <w:pStyle w:val="Ttulo1"/>
        <w:numPr>
          <w:ilvl w:val="0"/>
          <w:numId w:val="9"/>
        </w:numPr>
        <w:spacing w:line="48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  <w:bookmarkStart w:id="15" w:name="_Toc181050178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Conclusiones</w:t>
      </w:r>
      <w:bookmarkEnd w:id="15"/>
    </w:p>
    <w:p w14:paraId="0912CC83" w14:textId="77777777" w:rsidR="00B44B3F" w:rsidRDefault="00B44B3F" w:rsidP="00B44B3F">
      <w:r>
        <w:t>[Las conclusiones se agregarán una vez finalizado el desarrollo del proyecto]</w:t>
      </w:r>
    </w:p>
    <w:p w14:paraId="415F1542" w14:textId="77777777" w:rsidR="009D5E43" w:rsidRDefault="009D5E43">
      <w:pPr>
        <w:tabs>
          <w:tab w:val="left" w:pos="899"/>
          <w:tab w:val="left" w:pos="900"/>
        </w:tabs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BF5A04" w14:textId="77777777" w:rsidR="009D5E43" w:rsidRDefault="00000000">
      <w:pPr>
        <w:pStyle w:val="Ttulo1"/>
        <w:tabs>
          <w:tab w:val="left" w:pos="899"/>
          <w:tab w:val="left" w:pos="900"/>
        </w:tabs>
        <w:spacing w:line="480" w:lineRule="auto"/>
        <w:ind w:right="621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6" w:name="_Toc181050179"/>
      <w:r>
        <w:rPr>
          <w:rFonts w:ascii="Times New Roman" w:eastAsia="Times New Roman" w:hAnsi="Times New Roman" w:cs="Times New Roman"/>
          <w:sz w:val="24"/>
          <w:szCs w:val="24"/>
        </w:rPr>
        <w:t>Fuente Bibliográfica</w:t>
      </w:r>
      <w:bookmarkEnd w:id="16"/>
    </w:p>
    <w:p w14:paraId="02ED51E1" w14:textId="77777777" w:rsidR="009D5E43" w:rsidRDefault="00000000">
      <w:pPr>
        <w:numPr>
          <w:ilvl w:val="0"/>
          <w:numId w:val="1"/>
        </w:numPr>
        <w:spacing w:after="0" w:line="480" w:lineRule="auto"/>
        <w:ind w:right="30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Apuntes del Módulo Innovación de Gestión de Datos (2024). Tecnicatura Superior de Ciencias de Datos e Inteligencia Artificial. Instituto Superior del Politécnico Córdoba. </w:t>
      </w:r>
    </w:p>
    <w:p w14:paraId="656AD31E" w14:textId="77777777" w:rsidR="009D5E43" w:rsidRDefault="009D5E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9D5E43">
      <w:headerReference w:type="default" r:id="rId12"/>
      <w:footerReference w:type="default" r:id="rId13"/>
      <w:pgSz w:w="11906" w:h="16838"/>
      <w:pgMar w:top="1417" w:right="1428" w:bottom="1417" w:left="17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699005" w14:textId="77777777" w:rsidR="00226132" w:rsidRDefault="00226132">
      <w:pPr>
        <w:spacing w:after="0" w:line="240" w:lineRule="auto"/>
      </w:pPr>
      <w:r>
        <w:separator/>
      </w:r>
    </w:p>
  </w:endnote>
  <w:endnote w:type="continuationSeparator" w:id="0">
    <w:p w14:paraId="344CEE41" w14:textId="77777777" w:rsidR="00226132" w:rsidRDefault="0022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01A6E37-BB01-4B7E-BB59-48644D597142}"/>
  </w:font>
  <w:font w:name="Noto Sans Symbols">
    <w:charset w:val="00"/>
    <w:family w:val="auto"/>
    <w:pitch w:val="default"/>
    <w:embedRegular r:id="rId2" w:fontKey="{FB53408A-5BBA-4864-B1B9-5F91E2E2EF9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BE35A62B-1691-4573-A466-3072795617EA}"/>
    <w:embedBold r:id="rId4" w:fontKey="{338F125A-98BA-4D3A-8F32-E054F853659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641C753E-2161-42D7-A48A-264A487CE4E4}"/>
    <w:embedItalic r:id="rId6" w:fontKey="{D99C0A2C-5896-4E5C-BACC-01226F61214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2B04AC05-3599-4AFA-9A18-51647C3D167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0465143-71A2-4EDB-ADC4-F50D3F6CFA4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1204F6" w14:textId="77777777" w:rsidR="009D5E4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5B9BD5"/>
        <w:sz w:val="20"/>
        <w:szCs w:val="20"/>
      </w:rPr>
      <w:tab/>
    </w:r>
    <w:r>
      <w:rPr>
        <w:color w:val="5B9BD5"/>
        <w:sz w:val="20"/>
        <w:szCs w:val="20"/>
      </w:rPr>
      <w:tab/>
      <w:t xml:space="preserve">pág. </w:t>
    </w:r>
    <w:r>
      <w:rPr>
        <w:color w:val="5B9BD5"/>
        <w:sz w:val="20"/>
        <w:szCs w:val="20"/>
      </w:rPr>
      <w:fldChar w:fldCharType="begin"/>
    </w:r>
    <w:r>
      <w:rPr>
        <w:color w:val="5B9BD5"/>
        <w:sz w:val="20"/>
        <w:szCs w:val="20"/>
      </w:rPr>
      <w:instrText>PAGE</w:instrText>
    </w:r>
    <w:r>
      <w:rPr>
        <w:color w:val="5B9BD5"/>
        <w:sz w:val="20"/>
        <w:szCs w:val="20"/>
      </w:rPr>
      <w:fldChar w:fldCharType="separate"/>
    </w:r>
    <w:r w:rsidR="00BA4548">
      <w:rPr>
        <w:noProof/>
        <w:color w:val="5B9BD5"/>
        <w:sz w:val="20"/>
        <w:szCs w:val="20"/>
      </w:rPr>
      <w:t>1</w:t>
    </w:r>
    <w:r>
      <w:rPr>
        <w:color w:val="5B9BD5"/>
        <w:sz w:val="20"/>
        <w:szCs w:val="20"/>
      </w:rPr>
      <w:fldChar w:fldCharType="end"/>
    </w:r>
  </w:p>
  <w:p w14:paraId="4F554DE6" w14:textId="77777777" w:rsidR="009D5E43" w:rsidRDefault="009D5E4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6983DD" w14:textId="77777777" w:rsidR="00226132" w:rsidRDefault="00226132">
      <w:pPr>
        <w:spacing w:after="0" w:line="240" w:lineRule="auto"/>
      </w:pPr>
      <w:r>
        <w:separator/>
      </w:r>
    </w:p>
  </w:footnote>
  <w:footnote w:type="continuationSeparator" w:id="0">
    <w:p w14:paraId="726C721F" w14:textId="77777777" w:rsidR="00226132" w:rsidRDefault="002261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5C894F" w14:textId="77777777" w:rsidR="009D5E4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  <w:r>
      <w:rPr>
        <w:noProof/>
      </w:rPr>
      <w:drawing>
        <wp:anchor distT="0" distB="0" distL="0" distR="0" simplePos="0" relativeHeight="251658240" behindDoc="0" locked="0" layoutInCell="1" hidden="0" allowOverlap="1" wp14:anchorId="58D95D4C" wp14:editId="25DD0C38">
          <wp:simplePos x="0" y="0"/>
          <wp:positionH relativeFrom="column">
            <wp:posOffset>-190496</wp:posOffset>
          </wp:positionH>
          <wp:positionV relativeFrom="paragraph">
            <wp:posOffset>-76196</wp:posOffset>
          </wp:positionV>
          <wp:extent cx="1091944" cy="553555"/>
          <wp:effectExtent l="0" t="0" r="0" b="0"/>
          <wp:wrapNone/>
          <wp:docPr id="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1944" cy="5535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A0C4895" w14:textId="77777777" w:rsidR="009D5E43" w:rsidRDefault="009D5E4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  <w:p w14:paraId="54494E66" w14:textId="77777777" w:rsidR="009D5E43" w:rsidRDefault="009D5E4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  <w:p w14:paraId="1B5189D4" w14:textId="77777777" w:rsidR="009D5E43" w:rsidRDefault="009D5E4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FFFFFFFF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FFFFFFFF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decim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start w:val="1"/>
      <w:numFmt w:val="decimal"/>
      <w:lvlText w:val=""/>
      <w:lvlJc w:val="left"/>
    </w:lvl>
    <w:lvl w:ilvl="4" w:tplc="FFFFFFFF">
      <w:start w:val="1"/>
      <w:numFmt w:val="decimal"/>
      <w:lvlText w:val=""/>
      <w:lvlJc w:val="left"/>
    </w:lvl>
    <w:lvl w:ilvl="5" w:tplc="FFFFFFFF">
      <w:start w:val="1"/>
      <w:numFmt w:val="decimal"/>
      <w:lvlText w:val=""/>
      <w:lvlJc w:val="left"/>
    </w:lvl>
    <w:lvl w:ilvl="6" w:tplc="FFFFFFFF">
      <w:start w:val="1"/>
      <w:numFmt w:val="decimal"/>
      <w:lvlText w:val=""/>
      <w:lvlJc w:val="left"/>
    </w:lvl>
    <w:lvl w:ilvl="7" w:tplc="FFFFFFFF">
      <w:start w:val="1"/>
      <w:numFmt w:val="decimal"/>
      <w:lvlText w:val=""/>
      <w:lvlJc w:val="left"/>
    </w:lvl>
    <w:lvl w:ilvl="8" w:tplc="FFFFFFFF">
      <w:start w:val="1"/>
      <w:numFmt w:val="decimal"/>
      <w:lvlText w:val=""/>
      <w:lvlJc w:val="left"/>
    </w:lvl>
  </w:abstractNum>
  <w:abstractNum w:abstractNumId="3" w15:restartNumberingAfterBreak="0">
    <w:nsid w:val="00000005"/>
    <w:multiLevelType w:val="hybridMultilevel"/>
    <w:tmpl w:val="00000005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decim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start w:val="1"/>
      <w:numFmt w:val="decimal"/>
      <w:lvlText w:val=""/>
      <w:lvlJc w:val="left"/>
    </w:lvl>
    <w:lvl w:ilvl="4" w:tplc="FFFFFFFF">
      <w:start w:val="1"/>
      <w:numFmt w:val="decimal"/>
      <w:lvlText w:val=""/>
      <w:lvlJc w:val="left"/>
    </w:lvl>
    <w:lvl w:ilvl="5" w:tplc="FFFFFFFF">
      <w:start w:val="1"/>
      <w:numFmt w:val="decimal"/>
      <w:lvlText w:val=""/>
      <w:lvlJc w:val="left"/>
    </w:lvl>
    <w:lvl w:ilvl="6" w:tplc="FFFFFFFF">
      <w:start w:val="1"/>
      <w:numFmt w:val="decimal"/>
      <w:lvlText w:val=""/>
      <w:lvlJc w:val="left"/>
    </w:lvl>
    <w:lvl w:ilvl="7" w:tplc="FFFFFFFF">
      <w:start w:val="1"/>
      <w:numFmt w:val="decimal"/>
      <w:lvlText w:val=""/>
      <w:lvlJc w:val="left"/>
    </w:lvl>
    <w:lvl w:ilvl="8" w:tplc="FFFFFFFF">
      <w:start w:val="1"/>
      <w:numFmt w:val="decimal"/>
      <w:lvlText w:val=""/>
      <w:lvlJc w:val="left"/>
    </w:lvl>
  </w:abstractNum>
  <w:abstractNum w:abstractNumId="4" w15:restartNumberingAfterBreak="0">
    <w:nsid w:val="0D4A1545"/>
    <w:multiLevelType w:val="multilevel"/>
    <w:tmpl w:val="7BB410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FB0732D"/>
    <w:multiLevelType w:val="multilevel"/>
    <w:tmpl w:val="9218153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C191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21E3074"/>
    <w:multiLevelType w:val="multilevel"/>
    <w:tmpl w:val="FD3443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25607F59"/>
    <w:multiLevelType w:val="multilevel"/>
    <w:tmpl w:val="89FE55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7FC2AC0"/>
    <w:multiLevelType w:val="hybridMultilevel"/>
    <w:tmpl w:val="88222A06"/>
    <w:lvl w:ilvl="0" w:tplc="2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start w:val="1"/>
      <w:numFmt w:val="decimal"/>
      <w:lvlText w:val=""/>
      <w:lvlJc w:val="left"/>
    </w:lvl>
    <w:lvl w:ilvl="4" w:tplc="FFFFFFFF">
      <w:start w:val="1"/>
      <w:numFmt w:val="decimal"/>
      <w:lvlText w:val=""/>
      <w:lvlJc w:val="left"/>
    </w:lvl>
    <w:lvl w:ilvl="5" w:tplc="FFFFFFFF">
      <w:start w:val="1"/>
      <w:numFmt w:val="decimal"/>
      <w:lvlText w:val=""/>
      <w:lvlJc w:val="left"/>
    </w:lvl>
    <w:lvl w:ilvl="6" w:tplc="FFFFFFFF">
      <w:start w:val="1"/>
      <w:numFmt w:val="decimal"/>
      <w:lvlText w:val=""/>
      <w:lvlJc w:val="left"/>
    </w:lvl>
    <w:lvl w:ilvl="7" w:tplc="FFFFFFFF">
      <w:start w:val="1"/>
      <w:numFmt w:val="decimal"/>
      <w:lvlText w:val=""/>
      <w:lvlJc w:val="left"/>
    </w:lvl>
    <w:lvl w:ilvl="8" w:tplc="FFFFFFFF">
      <w:start w:val="1"/>
      <w:numFmt w:val="decimal"/>
      <w:lvlText w:val=""/>
      <w:lvlJc w:val="left"/>
    </w:lvl>
  </w:abstractNum>
  <w:abstractNum w:abstractNumId="9" w15:restartNumberingAfterBreak="0">
    <w:nsid w:val="2A0B1FE5"/>
    <w:multiLevelType w:val="multilevel"/>
    <w:tmpl w:val="E39683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2F48082F"/>
    <w:multiLevelType w:val="multilevel"/>
    <w:tmpl w:val="5AB412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2A66738"/>
    <w:multiLevelType w:val="hybridMultilevel"/>
    <w:tmpl w:val="3C9C890C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9E003D"/>
    <w:multiLevelType w:val="multilevel"/>
    <w:tmpl w:val="E39683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5E7912BC"/>
    <w:multiLevelType w:val="hybridMultilevel"/>
    <w:tmpl w:val="2F7AD0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A76A6A"/>
    <w:multiLevelType w:val="hybridMultilevel"/>
    <w:tmpl w:val="4364CD54"/>
    <w:lvl w:ilvl="0" w:tplc="F6DCE6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E80613"/>
    <w:multiLevelType w:val="multilevel"/>
    <w:tmpl w:val="685AA8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62A7049"/>
    <w:multiLevelType w:val="multilevel"/>
    <w:tmpl w:val="CD8036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764182515">
    <w:abstractNumId w:val="5"/>
  </w:num>
  <w:num w:numId="2" w16cid:durableId="72440275">
    <w:abstractNumId w:val="4"/>
  </w:num>
  <w:num w:numId="3" w16cid:durableId="505022993">
    <w:abstractNumId w:val="10"/>
  </w:num>
  <w:num w:numId="4" w16cid:durableId="660890688">
    <w:abstractNumId w:val="15"/>
  </w:num>
  <w:num w:numId="5" w16cid:durableId="1511942755">
    <w:abstractNumId w:val="7"/>
  </w:num>
  <w:num w:numId="6" w16cid:durableId="1568953580">
    <w:abstractNumId w:val="16"/>
  </w:num>
  <w:num w:numId="7" w16cid:durableId="1358852939">
    <w:abstractNumId w:val="6"/>
  </w:num>
  <w:num w:numId="8" w16cid:durableId="868228402">
    <w:abstractNumId w:val="0"/>
  </w:num>
  <w:num w:numId="9" w16cid:durableId="492843388">
    <w:abstractNumId w:val="12"/>
  </w:num>
  <w:num w:numId="10" w16cid:durableId="1474643174">
    <w:abstractNumId w:val="13"/>
  </w:num>
  <w:num w:numId="11" w16cid:durableId="1507939996">
    <w:abstractNumId w:val="2"/>
  </w:num>
  <w:num w:numId="12" w16cid:durableId="913779035">
    <w:abstractNumId w:val="8"/>
  </w:num>
  <w:num w:numId="13" w16cid:durableId="466168482">
    <w:abstractNumId w:val="11"/>
  </w:num>
  <w:num w:numId="14" w16cid:durableId="1966963352">
    <w:abstractNumId w:val="14"/>
  </w:num>
  <w:num w:numId="15" w16cid:durableId="731731335">
    <w:abstractNumId w:val="3"/>
  </w:num>
  <w:num w:numId="16" w16cid:durableId="1275015437">
    <w:abstractNumId w:val="9"/>
  </w:num>
  <w:num w:numId="17" w16cid:durableId="17281423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4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E43"/>
    <w:rsid w:val="00226132"/>
    <w:rsid w:val="002366D9"/>
    <w:rsid w:val="002A66B6"/>
    <w:rsid w:val="006232B6"/>
    <w:rsid w:val="00756CAA"/>
    <w:rsid w:val="007B4893"/>
    <w:rsid w:val="009C5D3B"/>
    <w:rsid w:val="009D5E43"/>
    <w:rsid w:val="00B44B3F"/>
    <w:rsid w:val="00BA4548"/>
    <w:rsid w:val="00F0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C5DBF"/>
  <w15:docId w15:val="{0652988F-513D-42DD-878B-6E1B7CE94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widowControl w:val="0"/>
      <w:spacing w:before="73" w:after="0" w:line="240" w:lineRule="auto"/>
      <w:ind w:left="1624" w:right="1005"/>
      <w:jc w:val="center"/>
    </w:pPr>
    <w:rPr>
      <w:rFonts w:ascii="Times New Roman" w:eastAsia="Times New Roman" w:hAnsi="Times New Roman" w:cs="Times New Roman"/>
      <w:sz w:val="64"/>
      <w:szCs w:val="6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7B4893"/>
    <w:pPr>
      <w:ind w:left="720"/>
      <w:contextualSpacing/>
    </w:pPr>
  </w:style>
  <w:style w:type="paragraph" w:customStyle="1" w:styleId="FencedCodepython">
    <w:name w:val="FencedCode.python"/>
    <w:rsid w:val="007B4893"/>
    <w:pPr>
      <w:shd w:val="solid" w:color="E2E2E2" w:fill="auto"/>
      <w:spacing w:line="240" w:lineRule="auto"/>
    </w:pPr>
    <w:rPr>
      <w:rFonts w:ascii="Consolas" w:eastAsia="Consolas" w:hAnsi="Consolas" w:cs="Consolas"/>
      <w:sz w:val="20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B44B3F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B44B3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44B3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44B3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B44B3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7FB23-1511-4D22-9A2F-B4334CBB6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1478</Words>
  <Characters>8130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Telecom Argentina</Company>
  <LinksUpToDate>false</LinksUpToDate>
  <CharactersWithSpaces>9589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Raul Moreno</cp:lastModifiedBy>
  <cp:revision>6</cp:revision>
  <dcterms:created xsi:type="dcterms:W3CDTF">2024-10-29T02:00:00Z</dcterms:created>
  <dcterms:modified xsi:type="dcterms:W3CDTF">2024-10-31T03:44:00Z</dcterms:modified>
</cp:coreProperties>
</file>