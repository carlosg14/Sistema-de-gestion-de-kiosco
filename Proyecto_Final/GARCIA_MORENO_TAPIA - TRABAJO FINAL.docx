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CA59C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left="1134" w:right="1005"/>
        <w:jc w:val="center"/>
        <w:rPr>
          <w:rFonts w:ascii="Arial" w:eastAsia="Arial" w:hAnsi="Arial" w:cs="Arial"/>
          <w:color w:val="000000"/>
          <w:sz w:val="64"/>
          <w:szCs w:val="64"/>
        </w:rPr>
      </w:pPr>
    </w:p>
    <w:p w14:paraId="677A11E2" w14:textId="77777777" w:rsidR="009D5E43" w:rsidRDefault="00000000">
      <w:pPr>
        <w:widowControl w:val="0"/>
        <w:spacing w:before="89" w:after="0" w:line="480" w:lineRule="auto"/>
        <w:ind w:left="104" w:right="100" w:firstLine="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INSTITUTO SUPERIOR DEL POLITÉCNICO CÓRDOBA </w:t>
      </w:r>
    </w:p>
    <w:p w14:paraId="510CFE7E" w14:textId="77777777" w:rsidR="009D5E43" w:rsidRDefault="00000000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E321073" wp14:editId="71ADE17E">
            <wp:simplePos x="0" y="0"/>
            <wp:positionH relativeFrom="column">
              <wp:posOffset>664438</wp:posOffset>
            </wp:positionH>
            <wp:positionV relativeFrom="paragraph">
              <wp:posOffset>176512</wp:posOffset>
            </wp:positionV>
            <wp:extent cx="4203066" cy="2044541"/>
            <wp:effectExtent l="0" t="0" r="0" b="0"/>
            <wp:wrapTopAndBottom distT="0" distB="0"/>
            <wp:docPr id="1" name="image2.png" descr="Un nuevo modelo para la formación técnico profesional | Revista Sabe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nuevo modelo para la formación técnico profesional | Revista Saber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66" cy="204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BF71F" w14:textId="77777777" w:rsidR="009D5E43" w:rsidRDefault="009D5E43">
      <w:pPr>
        <w:widowControl w:val="0"/>
        <w:spacing w:before="89" w:after="0" w:line="480" w:lineRule="auto"/>
        <w:ind w:right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447D0" w14:textId="77777777" w:rsidR="009D5E43" w:rsidRDefault="00000000">
      <w:pPr>
        <w:widowControl w:val="0"/>
        <w:spacing w:before="89" w:after="0" w:line="480" w:lineRule="auto"/>
        <w:ind w:left="104" w:right="-153" w:firstLine="5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TECNICATURA SUPERIOR EN CIENCIAS DE DATOS E INTELIGENCIA ARTIFICIAL</w:t>
      </w:r>
    </w:p>
    <w:p w14:paraId="6193D199" w14:textId="77777777" w:rsidR="009D5E43" w:rsidRDefault="00000000">
      <w:pPr>
        <w:widowControl w:val="0"/>
        <w:spacing w:before="89" w:after="0" w:line="480" w:lineRule="auto"/>
        <w:ind w:left="104" w:right="-153" w:firstLine="5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MÓDULO INNOVACIÓN EN GESTIÓN DE DATOS</w:t>
      </w:r>
    </w:p>
    <w:p w14:paraId="7EDCCF04" w14:textId="77777777" w:rsidR="009D5E43" w:rsidRDefault="00000000">
      <w:pPr>
        <w:widowControl w:val="0"/>
        <w:spacing w:after="0" w:line="240" w:lineRule="auto"/>
        <w:ind w:left="3174" w:right="-153" w:firstLine="42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PRIMER AÑO</w:t>
      </w:r>
    </w:p>
    <w:p w14:paraId="77FED6FE" w14:textId="77777777" w:rsidR="009D5E43" w:rsidRDefault="009D5E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AC8EF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  <w:bookmarkStart w:id="0" w:name="_gjdgxs" w:colFirst="0" w:colLast="0"/>
      <w:bookmarkEnd w:id="0"/>
    </w:p>
    <w:p w14:paraId="154B39A4" w14:textId="5C9E9B12" w:rsidR="009D5E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jc w:val="center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  <w:t xml:space="preserve">   </w:t>
      </w:r>
      <w:r w:rsidR="00BA4548"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  <w:t>TRABAJO FINAL</w:t>
      </w:r>
    </w:p>
    <w:p w14:paraId="01EF00A1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jc w:val="center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</w:p>
    <w:p w14:paraId="48F7CEDE" w14:textId="77777777" w:rsidR="009D5E43" w:rsidRDefault="00000000">
      <w:p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PROYECTO SISTEMA DE GESTIÓN DE KIOSCO</w:t>
      </w:r>
    </w:p>
    <w:p w14:paraId="65C80532" w14:textId="77777777" w:rsidR="009D5E43" w:rsidRDefault="009D5E43">
      <w:pPr>
        <w:widowControl w:val="0"/>
        <w:spacing w:before="266" w:after="0" w:line="240" w:lineRule="auto"/>
        <w:ind w:right="1005"/>
        <w:rPr>
          <w:rFonts w:ascii="Times New Roman" w:eastAsia="Times New Roman" w:hAnsi="Times New Roman" w:cs="Times New Roman"/>
          <w:sz w:val="24"/>
          <w:szCs w:val="24"/>
        </w:rPr>
      </w:pPr>
      <w:bookmarkStart w:id="1" w:name="_1fob9te" w:colFirst="0" w:colLast="0"/>
      <w:bookmarkEnd w:id="1"/>
    </w:p>
    <w:tbl>
      <w:tblPr>
        <w:tblStyle w:val="a"/>
        <w:tblW w:w="87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2410"/>
        <w:gridCol w:w="2923"/>
      </w:tblGrid>
      <w:tr w:rsidR="009D5E43" w14:paraId="6CB0FD48" w14:textId="77777777">
        <w:tc>
          <w:tcPr>
            <w:tcW w:w="3402" w:type="dxa"/>
          </w:tcPr>
          <w:p w14:paraId="457C4B3F" w14:textId="77777777" w:rsidR="009D5E43" w:rsidRDefault="00000000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Estudiantes:</w:t>
            </w:r>
          </w:p>
        </w:tc>
        <w:tc>
          <w:tcPr>
            <w:tcW w:w="2410" w:type="dxa"/>
          </w:tcPr>
          <w:p w14:paraId="4C5F81EF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070883B2" w14:textId="77777777" w:rsidR="009D5E43" w:rsidRDefault="00000000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Docentes</w:t>
            </w:r>
          </w:p>
        </w:tc>
      </w:tr>
      <w:tr w:rsidR="009D5E43" w14:paraId="06428B5A" w14:textId="77777777">
        <w:tc>
          <w:tcPr>
            <w:tcW w:w="3402" w:type="dxa"/>
          </w:tcPr>
          <w:p w14:paraId="5CF1A725" w14:textId="77777777" w:rsidR="009D5E43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Carlos Garcia</w:t>
            </w:r>
          </w:p>
        </w:tc>
        <w:tc>
          <w:tcPr>
            <w:tcW w:w="2410" w:type="dxa"/>
          </w:tcPr>
          <w:p w14:paraId="3DA6172D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27D3DFEF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95"/>
              </w:tabs>
              <w:spacing w:before="266" w:after="160" w:line="259" w:lineRule="auto"/>
              <w:ind w:left="282" w:right="1005" w:hanging="282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Julian Conde</w:t>
            </w:r>
          </w:p>
        </w:tc>
      </w:tr>
      <w:tr w:rsidR="009D5E43" w14:paraId="2F222D7D" w14:textId="77777777">
        <w:tc>
          <w:tcPr>
            <w:tcW w:w="3402" w:type="dxa"/>
          </w:tcPr>
          <w:p w14:paraId="41E89FA9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Félix Tapia</w:t>
            </w:r>
          </w:p>
        </w:tc>
        <w:tc>
          <w:tcPr>
            <w:tcW w:w="2410" w:type="dxa"/>
          </w:tcPr>
          <w:p w14:paraId="1441F76E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41BDF30E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left="312" w:right="403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Romina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Cattaneo</w:t>
            </w:r>
            <w:proofErr w:type="spellEnd"/>
          </w:p>
        </w:tc>
      </w:tr>
      <w:tr w:rsidR="009D5E43" w14:paraId="00684D16" w14:textId="77777777">
        <w:tc>
          <w:tcPr>
            <w:tcW w:w="3402" w:type="dxa"/>
          </w:tcPr>
          <w:p w14:paraId="4D37E03D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Raúl Moreno</w:t>
            </w:r>
          </w:p>
        </w:tc>
        <w:tc>
          <w:tcPr>
            <w:tcW w:w="2410" w:type="dxa"/>
          </w:tcPr>
          <w:p w14:paraId="73A2571A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35F48392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1FEB0" w14:textId="77777777" w:rsidR="009D5E43" w:rsidRDefault="009D5E43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747A89" w14:textId="77777777" w:rsidR="009D5E43" w:rsidRDefault="009D5E43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D9E68" w14:textId="602D4BC3" w:rsidR="009D5E43" w:rsidRDefault="00000000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F05FCF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F05FCF">
        <w:rPr>
          <w:rFonts w:ascii="Times New Roman" w:eastAsia="Times New Roman" w:hAnsi="Times New Roman" w:cs="Times New Roman"/>
          <w:sz w:val="24"/>
          <w:szCs w:val="24"/>
        </w:rPr>
        <w:t xml:space="preserve">noviembre </w:t>
      </w:r>
      <w:r>
        <w:rPr>
          <w:rFonts w:ascii="Times New Roman" w:eastAsia="Times New Roman" w:hAnsi="Times New Roman" w:cs="Times New Roman"/>
          <w:sz w:val="24"/>
          <w:szCs w:val="24"/>
        </w:rPr>
        <w:t>de 2024</w:t>
      </w:r>
    </w:p>
    <w:p w14:paraId="0D02BDF2" w14:textId="77777777" w:rsidR="009D5E43" w:rsidRDefault="009D5E43">
      <w:pPr>
        <w:widowControl w:val="0"/>
        <w:spacing w:before="3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DAF4D" w14:textId="77777777" w:rsidR="009D5E43" w:rsidRDefault="009D5E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AF445" w14:textId="77777777" w:rsidR="009D5E43" w:rsidRDefault="00000000">
      <w:p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Índice</w:t>
      </w:r>
    </w:p>
    <w:sdt>
      <w:sdtPr>
        <w:rPr>
          <w:lang w:val="es-ES"/>
        </w:rPr>
        <w:id w:val="-29945906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18134935" w14:textId="7A4B04C1" w:rsidR="00B44B3F" w:rsidRPr="00B44B3F" w:rsidRDefault="00B44B3F">
          <w:pPr>
            <w:pStyle w:val="TtuloTDC"/>
            <w:rPr>
              <w:rFonts w:ascii="Times New Roman" w:hAnsi="Times New Roman" w:cs="Times New Roman"/>
            </w:rPr>
          </w:pPr>
        </w:p>
        <w:p w14:paraId="76A7CA45" w14:textId="32C31F58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B44B3F">
            <w:rPr>
              <w:rFonts w:ascii="Times New Roman" w:hAnsi="Times New Roman" w:cs="Times New Roman"/>
            </w:rPr>
            <w:fldChar w:fldCharType="begin"/>
          </w:r>
          <w:r w:rsidRPr="00B44B3F">
            <w:rPr>
              <w:rFonts w:ascii="Times New Roman" w:hAnsi="Times New Roman" w:cs="Times New Roman"/>
            </w:rPr>
            <w:instrText xml:space="preserve"> TOC \o "1-3" \h \z \u </w:instrText>
          </w:r>
          <w:r w:rsidRPr="00B44B3F">
            <w:rPr>
              <w:rFonts w:ascii="Times New Roman" w:hAnsi="Times New Roman" w:cs="Times New Roman"/>
            </w:rPr>
            <w:fldChar w:fldCharType="separate"/>
          </w:r>
          <w:hyperlink w:anchor="_Toc181050165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B41A" w14:textId="1E8753AE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6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06D0" w14:textId="75EEC5DB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7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2A55" w14:textId="6DA8E291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8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F7BD" w14:textId="77F4CCAE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9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Objetivo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E70D" w14:textId="1C8D6675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0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ABF2" w14:textId="78BD9BBE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1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Etapas de 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5507" w14:textId="00E56802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2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Recursos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DFE3" w14:textId="4EDC4B85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3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Estructura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C223" w14:textId="35262B3E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4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74D0" w14:textId="00E71420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5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Presentación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F699" w14:textId="4089CFE0" w:rsidR="00B44B3F" w:rsidRDefault="00B44B3F">
          <w:pPr>
            <w:pStyle w:val="TDC3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6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6.1 Estructura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3DC6" w14:textId="209FF858" w:rsidR="00B44B3F" w:rsidRDefault="00B44B3F">
          <w:pPr>
            <w:pStyle w:val="TDC3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7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6.2 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A7E1" w14:textId="078DF72B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8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1924" w14:textId="12C2FB6F" w:rsidR="00B44B3F" w:rsidRDefault="00B44B3F">
          <w:pPr>
            <w:pStyle w:val="TDC1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9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Fuente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2802" w14:textId="21B9289C" w:rsidR="00B44B3F" w:rsidRDefault="00B44B3F">
          <w:r w:rsidRPr="00B44B3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32FDEB5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B3463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59F7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48356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F3690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CEE42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6D1972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5D81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FD0EC9" w14:textId="69775380" w:rsidR="009D5E43" w:rsidRDefault="00000000" w:rsidP="00BA4548">
      <w:pPr>
        <w:pStyle w:val="Ttulo1"/>
        <w:keepNext w:val="0"/>
        <w:keepLines w:val="0"/>
        <w:numPr>
          <w:ilvl w:val="0"/>
          <w:numId w:val="9"/>
        </w:num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18105016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Descripción del Proyecto</w:t>
      </w:r>
      <w:bookmarkEnd w:id="2"/>
    </w:p>
    <w:p w14:paraId="50A97B66" w14:textId="26FF4B91" w:rsidR="00BA4548" w:rsidRPr="00BA4548" w:rsidRDefault="00BA4548" w:rsidP="00BA4548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El proyecto "Sistema de Gestión del Kiosco" consiste en el desarrollo de una aplicación integral para la gestión eficiente de negocios tipo kiosco. La aplicación abarcará:</w:t>
      </w:r>
    </w:p>
    <w:p w14:paraId="10EFCE73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Gestión de inventario y stock</w:t>
      </w:r>
    </w:p>
    <w:p w14:paraId="5ACFD5D0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Control de proveedores y precios</w:t>
      </w:r>
    </w:p>
    <w:p w14:paraId="724A63B4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Sistema de facturación</w:t>
      </w:r>
    </w:p>
    <w:p w14:paraId="2ADFD3BF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Administración de sucursales y empleados</w:t>
      </w:r>
    </w:p>
    <w:p w14:paraId="67CB1AD4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Generación de reportes estadísticos</w:t>
      </w:r>
    </w:p>
    <w:p w14:paraId="75D12C0D" w14:textId="77777777" w:rsidR="00BA4548" w:rsidRPr="00BA4548" w:rsidRDefault="00BA4548" w:rsidP="00BA4548">
      <w:pPr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Se utilizará Python como lenguaje de programación principal y MySQL para la gestión de base de datos, implementando una arquitectura orientada a objetos.</w:t>
      </w:r>
    </w:p>
    <w:p w14:paraId="68CD9B35" w14:textId="77777777" w:rsidR="00BA4548" w:rsidRDefault="00BA4548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272825" w14:textId="3BD357EB" w:rsidR="00BA4548" w:rsidRPr="00BA4548" w:rsidRDefault="00BA4548" w:rsidP="00BA4548">
      <w:pPr>
        <w:pStyle w:val="Ttulo1"/>
        <w:keepNext w:val="0"/>
        <w:keepLines w:val="0"/>
        <w:numPr>
          <w:ilvl w:val="0"/>
          <w:numId w:val="9"/>
        </w:num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Toc181050166"/>
      <w:r>
        <w:rPr>
          <w:rFonts w:ascii="Times New Roman" w:eastAsia="Times New Roman" w:hAnsi="Times New Roman" w:cs="Times New Roman"/>
          <w:sz w:val="24"/>
          <w:szCs w:val="24"/>
        </w:rPr>
        <w:t>Justificación</w:t>
      </w:r>
      <w:bookmarkEnd w:id="3"/>
    </w:p>
    <w:p w14:paraId="4BF2B950" w14:textId="4FBC3182" w:rsidR="009D5E43" w:rsidRPr="00BA4548" w:rsidRDefault="00BA4548" w:rsidP="00BA4548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A4548">
        <w:rPr>
          <w:rFonts w:ascii="Times New Roman" w:eastAsia="Times New Roman" w:hAnsi="Times New Roman" w:cs="Times New Roman"/>
          <w:sz w:val="24"/>
          <w:szCs w:val="24"/>
        </w:rPr>
        <w:t>Este proyecto surge como respuesta a las siguientes problemáticas identificadas en la gestión tradicional de kiosco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t xml:space="preserve">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que permita gestionar de manera eficiente y práctica todos los aspectos de un negocio de kiosco. Dada la complejidad de manejar un amplio catálogo de productos, múltiples proveedores, y diversas relaciones internas y externas</w:t>
      </w:r>
      <w:r>
        <w:t xml:space="preserve">, los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negocios de kiosco suelen enfrentar varios desafíos relacionados con la gestión de inventarios, proveedores y ventas. Estos problemas incluyen:</w:t>
      </w:r>
    </w:p>
    <w:p w14:paraId="39BC133F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Desorden en la Gestión del Inventario: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sistema organizado puede llevar a errores en el stock, como vencimientos no detectados y desactualización de precios.</w:t>
      </w:r>
    </w:p>
    <w:p w14:paraId="7F3B21EA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Dificultades en el Control de Proveedores: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gestión de múltiples proveedores y sus precios puede resultar complicada, llevando a inconsistencias en el costo y la disponibilidad de productos.</w:t>
      </w:r>
    </w:p>
    <w:p w14:paraId="1A90F988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Problemas en la Facturación: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registro claro de las ventas y facturas puede dificultar el seguimiento de ingresos y tipos de pagos, afectando la contabilidad y la toma de decisiones.</w:t>
      </w:r>
    </w:p>
    <w:p w14:paraId="46C1A30F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Desorganización en la Información de Sucursales y Empleados: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sistema centralizado para gestionar la información de sucursales y empleados puede llevar a confusión y errores en la administración.</w:t>
      </w:r>
    </w:p>
    <w:p w14:paraId="0D994953" w14:textId="53FBB2B3" w:rsidR="009D5E43" w:rsidRDefault="00000000" w:rsidP="00BA4548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181050167"/>
      <w:r>
        <w:rPr>
          <w:rFonts w:ascii="Times New Roman" w:eastAsia="Times New Roman" w:hAnsi="Times New Roman" w:cs="Times New Roman"/>
          <w:sz w:val="24"/>
          <w:szCs w:val="24"/>
        </w:rPr>
        <w:t>Objetivo</w:t>
      </w:r>
      <w:r w:rsidR="00BA4548">
        <w:rPr>
          <w:rFonts w:ascii="Times New Roman" w:eastAsia="Times New Roman" w:hAnsi="Times New Roman" w:cs="Times New Roman"/>
          <w:sz w:val="24"/>
          <w:szCs w:val="24"/>
        </w:rPr>
        <w:t>s</w:t>
      </w:r>
      <w:bookmarkEnd w:id="4"/>
    </w:p>
    <w:p w14:paraId="49C7A4CB" w14:textId="0B6C7F90" w:rsidR="00BA4548" w:rsidRPr="00BA4548" w:rsidRDefault="00BA4548" w:rsidP="00BA4548">
      <w:pPr>
        <w:pStyle w:val="Ttulo2"/>
        <w:numPr>
          <w:ilvl w:val="1"/>
          <w:numId w:val="9"/>
        </w:numPr>
        <w:ind w:left="851"/>
        <w:rPr>
          <w:rFonts w:ascii="Times New Roman" w:hAnsi="Times New Roman" w:cs="Times New Roman"/>
          <w:sz w:val="22"/>
          <w:szCs w:val="22"/>
        </w:rPr>
      </w:pPr>
      <w:bookmarkStart w:id="5" w:name="_Toc181050168"/>
      <w:r w:rsidRPr="00BA4548">
        <w:rPr>
          <w:rFonts w:ascii="Times New Roman" w:hAnsi="Times New Roman" w:cs="Times New Roman"/>
          <w:sz w:val="22"/>
          <w:szCs w:val="22"/>
        </w:rPr>
        <w:t>Objetivo del Proyecto</w:t>
      </w:r>
      <w:bookmarkEnd w:id="5"/>
    </w:p>
    <w:p w14:paraId="6E6D25B4" w14:textId="77777777" w:rsidR="00BA4548" w:rsidRPr="00BA4548" w:rsidRDefault="00BA4548" w:rsidP="00BA4548"/>
    <w:p w14:paraId="4C9EA495" w14:textId="318A5214" w:rsidR="009D5E43" w:rsidRDefault="00000000" w:rsidP="00BA4548">
      <w:pPr>
        <w:spacing w:line="480" w:lineRule="auto"/>
        <w:ind w:left="426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una aplicación que facilite la organización y gestión de un kiosco mediante la integración de diversos datos clave, tales como inventario, proveedores, facturación, sucursales y empleado</w:t>
      </w:r>
      <w:r w:rsidR="007B4893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68898D" w14:textId="59EE8B03" w:rsidR="00BA4548" w:rsidRPr="00BA4548" w:rsidRDefault="00BA4548" w:rsidP="00BA4548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6" w:name="_Toc181050169"/>
      <w:r w:rsidRPr="00BA4548">
        <w:rPr>
          <w:rFonts w:ascii="Times New Roman" w:hAnsi="Times New Roman" w:cs="Times New Roman"/>
          <w:sz w:val="22"/>
          <w:szCs w:val="22"/>
        </w:rPr>
        <w:t xml:space="preserve">Objetivo </w:t>
      </w:r>
      <w:r>
        <w:rPr>
          <w:rFonts w:ascii="Times New Roman" w:hAnsi="Times New Roman" w:cs="Times New Roman"/>
          <w:sz w:val="22"/>
          <w:szCs w:val="22"/>
        </w:rPr>
        <w:t>Específicos</w:t>
      </w:r>
      <w:bookmarkEnd w:id="6"/>
    </w:p>
    <w:p w14:paraId="0ED780A6" w14:textId="77777777" w:rsidR="00BA4548" w:rsidRPr="00BA4548" w:rsidRDefault="00BA4548" w:rsidP="00BA4548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Implementar un sistema de gestión de inventario que permita el control eficiente de stock y vencimientos.</w:t>
      </w:r>
    </w:p>
    <w:p w14:paraId="7C6F2B3B" w14:textId="77777777" w:rsidR="00BA4548" w:rsidRPr="00BA4548" w:rsidRDefault="00BA4548" w:rsidP="00BA4548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Desarrollar un módulo de administración de proveedores que facilite el seguimiento de precios y relaciones comerciales.</w:t>
      </w:r>
    </w:p>
    <w:p w14:paraId="788A7633" w14:textId="2353E5F0" w:rsidR="00BA4548" w:rsidRPr="007B4893" w:rsidRDefault="00BA4548" w:rsidP="007B4893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Crear un sistema de facturación que permita el registro y análisis de ventas por sucursal.</w:t>
      </w:r>
    </w:p>
    <w:p w14:paraId="7D1CC124" w14:textId="2BAAE485" w:rsidR="009D5E43" w:rsidRDefault="00000000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81050170"/>
      <w:r>
        <w:rPr>
          <w:rFonts w:ascii="Times New Roman" w:eastAsia="Times New Roman" w:hAnsi="Times New Roman" w:cs="Times New Roman"/>
          <w:sz w:val="24"/>
          <w:szCs w:val="24"/>
        </w:rPr>
        <w:t>Metodología</w:t>
      </w:r>
      <w:bookmarkEnd w:id="7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A7A30" w14:textId="5BF07093" w:rsidR="009D5E43" w:rsidRDefault="00000000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se desarrollará utilizando una metodología ágil, con las siguientes etapas</w:t>
      </w:r>
      <w:r w:rsidR="007B4893">
        <w:rPr>
          <w:rFonts w:ascii="Times New Roman" w:eastAsia="Times New Roman" w:hAnsi="Times New Roman" w:cs="Times New Roman"/>
          <w:sz w:val="24"/>
          <w:szCs w:val="24"/>
        </w:rPr>
        <w:t xml:space="preserve"> y recursos:</w:t>
      </w:r>
    </w:p>
    <w:p w14:paraId="6B62925C" w14:textId="0010B00D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8" w:name="_Toc181050171"/>
      <w:r w:rsidRPr="007B4893">
        <w:rPr>
          <w:rFonts w:ascii="Times New Roman" w:hAnsi="Times New Roman" w:cs="Times New Roman"/>
          <w:sz w:val="22"/>
          <w:szCs w:val="22"/>
        </w:rPr>
        <w:t>Etapas de Desarrollo:</w:t>
      </w:r>
      <w:bookmarkEnd w:id="8"/>
    </w:p>
    <w:p w14:paraId="1F9E63DF" w14:textId="3E2561F7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Análisis de requisitos y diseño de la base de datos.</w:t>
      </w:r>
    </w:p>
    <w:p w14:paraId="1A6A3316" w14:textId="02FA707A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lastRenderedPageBreak/>
        <w:t>Desarrollo de la aplicación en Python, utilizando programación orientada a objetos.</w:t>
      </w:r>
    </w:p>
    <w:p w14:paraId="77369AFF" w14:textId="671A4CC5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Implementación de la base de datos relacional con MySQL.</w:t>
      </w:r>
    </w:p>
    <w:p w14:paraId="04E517D6" w14:textId="5B1E688B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Desarrollo de módulos específicos (inventario, proveedores, facturación, etc.).</w:t>
      </w:r>
    </w:p>
    <w:p w14:paraId="63D00F22" w14:textId="49F76DDC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Integración de todos los módulos en una aplicación unificada.</w:t>
      </w:r>
    </w:p>
    <w:p w14:paraId="3FE17381" w14:textId="04B1F3B5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Pruebas y depuración.</w:t>
      </w:r>
    </w:p>
    <w:p w14:paraId="4718E1C5" w14:textId="57752E8E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Arial" w:eastAsia="Arial" w:hAnsi="Arial" w:cs="Arial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Documentación del proyecto.</w:t>
      </w:r>
    </w:p>
    <w:p w14:paraId="76FDE070" w14:textId="77777777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9" w:name="_Toc181050172"/>
      <w:r w:rsidRPr="007B4893">
        <w:rPr>
          <w:rFonts w:ascii="Times New Roman" w:hAnsi="Times New Roman" w:cs="Times New Roman"/>
          <w:sz w:val="22"/>
          <w:szCs w:val="22"/>
        </w:rPr>
        <w:t>Recursos Necesarios</w:t>
      </w:r>
      <w:bookmarkEnd w:id="9"/>
    </w:p>
    <w:p w14:paraId="0498309D" w14:textId="77777777" w:rsidR="007B4893" w:rsidRPr="007B4893" w:rsidRDefault="007B4893" w:rsidP="007B4893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Equipo Humano:</w:t>
      </w:r>
      <w:r w:rsidRPr="007B4893">
        <w:rPr>
          <w:rFonts w:ascii="Times New Roman" w:hAnsi="Times New Roman" w:cs="Times New Roman"/>
        </w:rPr>
        <w:t xml:space="preserve"> 3 desarrolladores (estudiantes)</w:t>
      </w:r>
    </w:p>
    <w:p w14:paraId="5D8D9754" w14:textId="77777777" w:rsidR="007B4893" w:rsidRPr="007B4893" w:rsidRDefault="007B4893" w:rsidP="007B4893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Equipo Técnico:</w:t>
      </w:r>
    </w:p>
    <w:p w14:paraId="1BF3565F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Computadoras con Python y MySQL instalados</w:t>
      </w:r>
    </w:p>
    <w:p w14:paraId="614540B8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Entorno de desarrollo integrado (IDE)</w:t>
      </w:r>
    </w:p>
    <w:p w14:paraId="38D0B440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Sistema de control de versiones</w:t>
      </w:r>
    </w:p>
    <w:p w14:paraId="399FDA2F" w14:textId="77777777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10" w:name="_Toc181050173"/>
      <w:r w:rsidRPr="007B4893">
        <w:rPr>
          <w:rFonts w:ascii="Times New Roman" w:hAnsi="Times New Roman" w:cs="Times New Roman"/>
          <w:sz w:val="22"/>
          <w:szCs w:val="22"/>
        </w:rPr>
        <w:t>Estructura de la Base de Datos</w:t>
      </w:r>
      <w:bookmarkEnd w:id="10"/>
    </w:p>
    <w:p w14:paraId="44821C3C" w14:textId="113907C1" w:rsidR="007B4893" w:rsidRPr="007B4893" w:rsidRDefault="007B4893" w:rsidP="007B489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7B4893">
        <w:rPr>
          <w:rFonts w:ascii="Times New Roman" w:hAnsi="Times New Roman" w:cs="Times New Roman"/>
        </w:rPr>
        <w:t>Se implementará una base de datos relacional con las siguientes tablas principales:</w:t>
      </w:r>
    </w:p>
    <w:p w14:paraId="4E81F77F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Productos</w:t>
      </w:r>
    </w:p>
    <w:p w14:paraId="6B00AAD6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Proveedores</w:t>
      </w:r>
    </w:p>
    <w:p w14:paraId="13A6BC92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7B4893">
        <w:rPr>
          <w:rFonts w:ascii="Times New Roman" w:hAnsi="Times New Roman" w:cs="Times New Roman"/>
        </w:rPr>
        <w:t>Productos_Proveedor</w:t>
      </w:r>
      <w:proofErr w:type="spellEnd"/>
    </w:p>
    <w:p w14:paraId="7E9CE502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</w:t>
      </w:r>
    </w:p>
    <w:p w14:paraId="640A71DD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7B4893">
        <w:rPr>
          <w:rFonts w:ascii="Times New Roman" w:hAnsi="Times New Roman" w:cs="Times New Roman"/>
        </w:rPr>
        <w:t>Detalle_Venta</w:t>
      </w:r>
      <w:proofErr w:type="spellEnd"/>
    </w:p>
    <w:p w14:paraId="7FBF1A1A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Sucursales</w:t>
      </w:r>
    </w:p>
    <w:p w14:paraId="61594A15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Empleados</w:t>
      </w:r>
    </w:p>
    <w:p w14:paraId="4687F292" w14:textId="77777777" w:rsidR="00B44B3F" w:rsidRDefault="00B44B3F" w:rsidP="00B44B3F"/>
    <w:p w14:paraId="4CD120FF" w14:textId="39D8EA2F" w:rsidR="009D5E43" w:rsidRPr="00B44B3F" w:rsidRDefault="00000000" w:rsidP="00B44B3F">
      <w:pPr>
        <w:ind w:firstLine="36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44B3F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Detalles de la Base de Datos</w:t>
      </w:r>
    </w:p>
    <w:p w14:paraId="0DEBC23D" w14:textId="77777777" w:rsidR="009D5E43" w:rsidRDefault="00000000" w:rsidP="007B4893">
      <w:pPr>
        <w:tabs>
          <w:tab w:val="left" w:pos="899"/>
          <w:tab w:val="left" w:pos="900"/>
        </w:tabs>
        <w:spacing w:before="240" w:after="240"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La base de datos para el Sistema de Gestión de Kiosco está diseñada para almacenar y gestionar información relacionada con productos, proveedores, ventas, sucursales y empleados. Esta estructura permite una gestión eficiente de todos los aspectos del negocio.</w:t>
      </w:r>
    </w:p>
    <w:p w14:paraId="28874B58" w14:textId="77777777" w:rsidR="009D5E43" w:rsidRDefault="00000000" w:rsidP="007B4893">
      <w:pPr>
        <w:tabs>
          <w:tab w:val="left" w:pos="899"/>
          <w:tab w:val="left" w:pos="900"/>
        </w:tabs>
        <w:spacing w:line="48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Tablas</w:t>
      </w:r>
    </w:p>
    <w:p w14:paraId="696236BF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before="240"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Productos</w:t>
      </w:r>
    </w:p>
    <w:p w14:paraId="77DB3E09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30E7DAC1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49BFDEC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</w:t>
      </w:r>
    </w:p>
    <w:p w14:paraId="60D248C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Precio_Venta</w:t>
      </w:r>
      <w:proofErr w:type="spellEnd"/>
    </w:p>
    <w:p w14:paraId="7E3E6430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Cantidad_Stock</w:t>
      </w:r>
      <w:proofErr w:type="spellEnd"/>
    </w:p>
    <w:p w14:paraId="3A966F3D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Fecha_Vencimiento</w:t>
      </w:r>
      <w:proofErr w:type="spellEnd"/>
    </w:p>
    <w:p w14:paraId="38363CE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Proveedores</w:t>
      </w:r>
    </w:p>
    <w:p w14:paraId="13CBE15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0F904B2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2DA0DA4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Contacto</w:t>
      </w:r>
    </w:p>
    <w:p w14:paraId="0EE1F8CF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0E12E71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</w:t>
      </w:r>
    </w:p>
    <w:p w14:paraId="0637C7D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</w:p>
    <w:p w14:paraId="24FACB0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444B239B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11A1D24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Precio_Compra</w:t>
      </w:r>
      <w:proofErr w:type="spellEnd"/>
    </w:p>
    <w:p w14:paraId="080C5632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Ventas</w:t>
      </w:r>
    </w:p>
    <w:p w14:paraId="5C536752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ID_Venta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06AFA69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</w:t>
      </w:r>
    </w:p>
    <w:p w14:paraId="1B975EC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</w:t>
      </w:r>
    </w:p>
    <w:p w14:paraId="191BC34D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Tipo_Pago</w:t>
      </w:r>
      <w:proofErr w:type="spellEnd"/>
    </w:p>
    <w:p w14:paraId="59200DA1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3DB7BD38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</w:p>
    <w:p w14:paraId="4CE2DE1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366FF76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0072B70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Cantidad</w:t>
      </w:r>
    </w:p>
    <w:p w14:paraId="4BE38EF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Precio_Unitario</w:t>
      </w:r>
      <w:proofErr w:type="spellEnd"/>
    </w:p>
    <w:p w14:paraId="73F1296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Sucursales</w:t>
      </w:r>
    </w:p>
    <w:p w14:paraId="05CEEB4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6E25C582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Dirección</w:t>
      </w:r>
    </w:p>
    <w:p w14:paraId="3A16F29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1D64F66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ID_Encargado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454D90B4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Empleados</w:t>
      </w:r>
    </w:p>
    <w:p w14:paraId="4BB5279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ID_Empleado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7FBC189A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6E08C2DB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Apellido</w:t>
      </w:r>
    </w:p>
    <w:p w14:paraId="61282F9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DNI</w:t>
      </w:r>
    </w:p>
    <w:p w14:paraId="5DB67A3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3C7B58F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Fecha_Ingreso</w:t>
      </w:r>
      <w:proofErr w:type="spellEnd"/>
    </w:p>
    <w:p w14:paraId="6310AC0F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Salario</w:t>
      </w:r>
    </w:p>
    <w:p w14:paraId="11A59B5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Cargo</w:t>
      </w:r>
    </w:p>
    <w:p w14:paraId="1945DF1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24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288BE71F" w14:textId="77777777" w:rsidR="009D5E43" w:rsidRDefault="00000000" w:rsidP="007B4893">
      <w:pPr>
        <w:tabs>
          <w:tab w:val="left" w:pos="899"/>
          <w:tab w:val="left" w:pos="900"/>
        </w:tabs>
        <w:spacing w:line="48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Relaciones</w:t>
      </w:r>
    </w:p>
    <w:p w14:paraId="1A2E567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before="240"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Productos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7EB81AFF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Proveedores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77F0ADEE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Ventas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674D890E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Productos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248FD932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Sucursales - Ventas: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3D8C175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Sucursales - Empleados: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4268966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24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Empleados - Sucursales (Encargado):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One-to-One</w:t>
      </w:r>
      <w:proofErr w:type="spellEnd"/>
    </w:p>
    <w:p w14:paraId="7863A430" w14:textId="6730E6CF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oc181050174"/>
      <w:r>
        <w:rPr>
          <w:rFonts w:ascii="Times New Roman" w:eastAsia="Times New Roman" w:hAnsi="Times New Roman" w:cs="Times New Roman"/>
          <w:sz w:val="24"/>
          <w:szCs w:val="24"/>
        </w:rPr>
        <w:t>Cronograma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5"/>
        <w:gridCol w:w="2917"/>
        <w:gridCol w:w="1279"/>
        <w:gridCol w:w="1279"/>
        <w:gridCol w:w="1279"/>
        <w:gridCol w:w="1279"/>
      </w:tblGrid>
      <w:tr w:rsidR="007B4893" w:rsidRPr="007B4893" w14:paraId="79286F22" w14:textId="77777777" w:rsidTr="007B4893">
        <w:tc>
          <w:tcPr>
            <w:tcW w:w="0" w:type="auto"/>
            <w:shd w:val="clear" w:color="auto" w:fill="EEECE1" w:themeFill="background2"/>
          </w:tcPr>
          <w:p w14:paraId="78982F03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Fase</w:t>
            </w:r>
          </w:p>
        </w:tc>
        <w:tc>
          <w:tcPr>
            <w:tcW w:w="0" w:type="auto"/>
            <w:shd w:val="clear" w:color="auto" w:fill="EEECE1" w:themeFill="background2"/>
          </w:tcPr>
          <w:p w14:paraId="015081E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Actividad</w:t>
            </w:r>
          </w:p>
        </w:tc>
        <w:tc>
          <w:tcPr>
            <w:tcW w:w="0" w:type="auto"/>
            <w:shd w:val="clear" w:color="auto" w:fill="EEECE1" w:themeFill="background2"/>
          </w:tcPr>
          <w:p w14:paraId="0893248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1</w:t>
            </w:r>
          </w:p>
        </w:tc>
        <w:tc>
          <w:tcPr>
            <w:tcW w:w="0" w:type="auto"/>
            <w:shd w:val="clear" w:color="auto" w:fill="EEECE1" w:themeFill="background2"/>
          </w:tcPr>
          <w:p w14:paraId="0FEDF53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2</w:t>
            </w:r>
          </w:p>
        </w:tc>
        <w:tc>
          <w:tcPr>
            <w:tcW w:w="0" w:type="auto"/>
            <w:shd w:val="clear" w:color="auto" w:fill="EEECE1" w:themeFill="background2"/>
          </w:tcPr>
          <w:p w14:paraId="36E5029B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3</w:t>
            </w:r>
          </w:p>
        </w:tc>
        <w:tc>
          <w:tcPr>
            <w:tcW w:w="0" w:type="auto"/>
            <w:shd w:val="clear" w:color="auto" w:fill="EEECE1" w:themeFill="background2"/>
          </w:tcPr>
          <w:p w14:paraId="0AA1B84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4</w:t>
            </w:r>
          </w:p>
        </w:tc>
      </w:tr>
      <w:tr w:rsidR="007B4893" w:rsidRPr="007B4893" w14:paraId="18155568" w14:textId="77777777" w:rsidTr="00185351">
        <w:tc>
          <w:tcPr>
            <w:tcW w:w="0" w:type="auto"/>
          </w:tcPr>
          <w:p w14:paraId="1F3C73A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 w14:paraId="6D2D6A5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Análisis y Diseño</w:t>
            </w:r>
          </w:p>
        </w:tc>
        <w:tc>
          <w:tcPr>
            <w:tcW w:w="0" w:type="auto"/>
          </w:tcPr>
          <w:p w14:paraId="0256616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46E4855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7DB2B6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E1DCB8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43C6D67D" w14:textId="77777777" w:rsidTr="00185351">
        <w:tc>
          <w:tcPr>
            <w:tcW w:w="0" w:type="auto"/>
          </w:tcPr>
          <w:p w14:paraId="057A311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 w14:paraId="3BB98BE1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Desarrollo Base de Datos</w:t>
            </w:r>
          </w:p>
        </w:tc>
        <w:tc>
          <w:tcPr>
            <w:tcW w:w="0" w:type="auto"/>
          </w:tcPr>
          <w:p w14:paraId="583818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7B1A215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347DEB29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DB354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21BF9FEC" w14:textId="77777777" w:rsidTr="00185351">
        <w:tc>
          <w:tcPr>
            <w:tcW w:w="0" w:type="auto"/>
          </w:tcPr>
          <w:p w14:paraId="3E1F4E9B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521757F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Desarrollo Módulos</w:t>
            </w:r>
          </w:p>
        </w:tc>
        <w:tc>
          <w:tcPr>
            <w:tcW w:w="0" w:type="auto"/>
          </w:tcPr>
          <w:p w14:paraId="649584E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7186F4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F71DD12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2E3AD30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1F8DFAB3" w14:textId="77777777" w:rsidTr="00185351">
        <w:tc>
          <w:tcPr>
            <w:tcW w:w="0" w:type="auto"/>
          </w:tcPr>
          <w:p w14:paraId="4F66E06C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38BC783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Integración y Pruebas</w:t>
            </w:r>
          </w:p>
        </w:tc>
        <w:tc>
          <w:tcPr>
            <w:tcW w:w="0" w:type="auto"/>
          </w:tcPr>
          <w:p w14:paraId="315C757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312A1B5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CD269E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6F36AC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</w:tr>
    </w:tbl>
    <w:p w14:paraId="378FBBB1" w14:textId="77777777" w:rsidR="007B4893" w:rsidRPr="007B4893" w:rsidRDefault="007B4893" w:rsidP="007B4893"/>
    <w:p w14:paraId="259CC738" w14:textId="6503895C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81050175"/>
      <w:r>
        <w:rPr>
          <w:rFonts w:ascii="Times New Roman" w:eastAsia="Times New Roman" w:hAnsi="Times New Roman" w:cs="Times New Roman"/>
          <w:sz w:val="24"/>
          <w:szCs w:val="24"/>
        </w:rPr>
        <w:t>Presentación del Proyecto</w:t>
      </w:r>
      <w:bookmarkEnd w:id="12"/>
    </w:p>
    <w:p w14:paraId="28E653DA" w14:textId="77777777" w:rsidR="007B4893" w:rsidRPr="007B4893" w:rsidRDefault="007B4893" w:rsidP="007B4893">
      <w:pPr>
        <w:pStyle w:val="Ttulo3"/>
        <w:ind w:left="142"/>
        <w:rPr>
          <w:rFonts w:ascii="Times New Roman" w:hAnsi="Times New Roman" w:cs="Times New Roman"/>
          <w:b w:val="0"/>
          <w:sz w:val="22"/>
          <w:szCs w:val="22"/>
        </w:rPr>
      </w:pPr>
      <w:bookmarkStart w:id="13" w:name="_Toc181050176"/>
      <w:r w:rsidRPr="007B4893">
        <w:rPr>
          <w:rFonts w:ascii="Times New Roman" w:hAnsi="Times New Roman" w:cs="Times New Roman"/>
          <w:b w:val="0"/>
          <w:sz w:val="22"/>
          <w:szCs w:val="22"/>
        </w:rPr>
        <w:t>6.1 Estructura del Código</w:t>
      </w:r>
      <w:bookmarkEnd w:id="13"/>
    </w:p>
    <w:p w14:paraId="272B9230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 proyecto está organizado en varios módulos Python que trabajan en conjunto para proporcionar toda la funcionalidad del sistema. A continuación, se presentan los componentes principales:</w:t>
      </w:r>
    </w:p>
    <w:p w14:paraId="1C5BE8FB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</w:p>
    <w:p w14:paraId="2B7C1488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</w:p>
    <w:p w14:paraId="0F84EC49" w14:textId="77777777" w:rsidR="007B4893" w:rsidRPr="007B4893" w:rsidRDefault="007B4893" w:rsidP="007B4893">
      <w:pPr>
        <w:ind w:left="142"/>
        <w:rPr>
          <w:rFonts w:ascii="Times New Roman" w:hAnsi="Times New Roman" w:cs="Times New Roman"/>
        </w:rPr>
      </w:pPr>
    </w:p>
    <w:p w14:paraId="4D93F38F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6.1.1 Conexión a Base de Datos (mysql_conexion.py)</w:t>
      </w:r>
    </w:p>
    <w:p w14:paraId="3FF390A9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import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mysql.connector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import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config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lastRenderedPageBreak/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str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datos: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tuple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tipo: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1) -&gt;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list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[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dict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] |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Desde esta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funcion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se realiza la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a la base de datos y se ejecuta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el comando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sql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que se recibe como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parametro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mysql.connector.connect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(**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config.config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cursor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conexion.cursor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dictionary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=True)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cursor.execute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datos)</w:t>
      </w:r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tipo == 1: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resultado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cursor.fetchall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cursor.close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resultado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else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conexion.commit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row_id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cursor.lastrowid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cursor.close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row_id</w:t>
      </w:r>
      <w:proofErr w:type="spellEnd"/>
    </w:p>
    <w:p w14:paraId="7E0189D1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6.1.2 Gestión de Archivos (gestion_de_archivos.py)</w:t>
      </w:r>
    </w:p>
    <w:p w14:paraId="1C1122BF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registrar_log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username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password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Escribe en un archivo de texto un log con el siguiente formato: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| Fecha actual | Nombre de usuario | Contraseña |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file = open('logs.txt', 'a')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log = f'|{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datetime.datetime.now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()}| usuario: 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username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} | clave: 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password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}\n'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file.write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(log)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file.close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escribir_binario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(archivo, objeto=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Escribe el archivo que se recibe por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parametro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con lo especificado en el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parametro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objeto.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t>"""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file = open(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archivo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, '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wb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')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pickle.dump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objeto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, file)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file.close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()</w:t>
      </w:r>
    </w:p>
    <w:p w14:paraId="586EAAC3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6.1.3 Clase Producto y Consultas (Consultas.py)</w:t>
      </w:r>
    </w:p>
    <w:p w14:paraId="2899EF94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class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Producto: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__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init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__(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id=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nombre=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tipo=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unidades=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  precio=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vencimiento=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._id = id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._nombre = nombre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._tipo = tipo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._unidades = unidades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._precio = precio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._vencimiento = vencimiento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unidades_vendidas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():</w:t>
      </w:r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lastRenderedPageBreak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Se solicita a la base de datos un listado que contenga la cantidad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de unidades vendidas por producto.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"""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select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p.nombre_producto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as Producto,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sum(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d.cantidad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) as 'Unidades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vendiadas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'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from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detalle_venta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inner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join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producto p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p.id_producto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d.id_producto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group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by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p.nombre_producto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order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by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sum(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d.cantidad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desc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;"""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datos=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tipo=1)</w:t>
      </w:r>
    </w:p>
    <w:p w14:paraId="3488DA75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6.1.4 Formateador de Datos (Formateador.py)</w:t>
      </w:r>
    </w:p>
    <w:p w14:paraId="01317E3E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formateador(resultados: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list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ancho = 20) -&gt;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Esta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funcion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se encarga de presentar en formato de tabla 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traves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de la consola los datos que contiene resultado.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resultados: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('\n' * 50)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('La tabla esta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vacia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...')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('\n' * 50)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('=' *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len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(resultados[0]) * 31 + '=')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'|'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resultado in resultados[0].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keys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+ '{:^30}|'.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format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str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(resultado))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('=' *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len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))</w:t>
      </w:r>
    </w:p>
    <w:p w14:paraId="62C4CBCA" w14:textId="77777777" w:rsidR="007B4893" w:rsidRPr="007B4893" w:rsidRDefault="007B4893" w:rsidP="007B4893">
      <w:pPr>
        <w:pStyle w:val="Ttulo3"/>
        <w:ind w:left="142"/>
        <w:rPr>
          <w:rFonts w:ascii="Times New Roman" w:hAnsi="Times New Roman" w:cs="Times New Roman"/>
          <w:b w:val="0"/>
          <w:sz w:val="22"/>
          <w:szCs w:val="22"/>
        </w:rPr>
      </w:pPr>
      <w:bookmarkStart w:id="14" w:name="_Toc181050177"/>
      <w:r w:rsidRPr="007B4893">
        <w:rPr>
          <w:rFonts w:ascii="Times New Roman" w:hAnsi="Times New Roman" w:cs="Times New Roman"/>
          <w:b w:val="0"/>
          <w:sz w:val="22"/>
          <w:szCs w:val="22"/>
        </w:rPr>
        <w:t>6.2 Funcionalidades Implementadas</w:t>
      </w:r>
      <w:bookmarkEnd w:id="14"/>
    </w:p>
    <w:p w14:paraId="32CAF839" w14:textId="77777777" w:rsidR="007B4893" w:rsidRPr="007B4893" w:rsidRDefault="007B4893" w:rsidP="007B4893">
      <w:pPr>
        <w:ind w:left="14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 sistema incluye las siguientes funcionalidades principales:</w:t>
      </w:r>
    </w:p>
    <w:p w14:paraId="2FA180F8" w14:textId="77777777" w:rsidR="007B4893" w:rsidRPr="007B4893" w:rsidRDefault="007B4893" w:rsidP="007B4893">
      <w:pPr>
        <w:numPr>
          <w:ilvl w:val="0"/>
          <w:numId w:val="8"/>
        </w:numPr>
        <w:tabs>
          <w:tab w:val="clear" w:pos="720"/>
          <w:tab w:val="num" w:pos="1080"/>
        </w:tabs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Gestión de Productos:</w:t>
      </w:r>
    </w:p>
    <w:p w14:paraId="61DD70E6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Mostrar productos</w:t>
      </w:r>
    </w:p>
    <w:p w14:paraId="07411A59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Insertar nuevo producto</w:t>
      </w:r>
    </w:p>
    <w:p w14:paraId="679C864C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Actualizar producto existente</w:t>
      </w:r>
    </w:p>
    <w:p w14:paraId="7AD8F3C3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Eliminar producto</w:t>
      </w:r>
    </w:p>
    <w:p w14:paraId="700C7E17" w14:textId="77777777" w:rsidR="007B4893" w:rsidRPr="007B4893" w:rsidRDefault="007B4893" w:rsidP="007B4893">
      <w:pPr>
        <w:numPr>
          <w:ilvl w:val="0"/>
          <w:numId w:val="8"/>
        </w:numPr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Reportes de Ventas:</w:t>
      </w:r>
    </w:p>
    <w:p w14:paraId="2A4E3B1B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Unidades vendidas por producto</w:t>
      </w:r>
    </w:p>
    <w:p w14:paraId="163E534D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Productos vendidos por mes</w:t>
      </w:r>
    </w:p>
    <w:p w14:paraId="700E784D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 por empleado</w:t>
      </w:r>
    </w:p>
    <w:p w14:paraId="762A1F2D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 por mes</w:t>
      </w:r>
    </w:p>
    <w:p w14:paraId="48FAEF44" w14:textId="77777777" w:rsidR="007B4893" w:rsidRPr="007B4893" w:rsidRDefault="007B4893" w:rsidP="007B4893">
      <w:pPr>
        <w:numPr>
          <w:ilvl w:val="0"/>
          <w:numId w:val="8"/>
        </w:numPr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Características Técnicas:</w:t>
      </w:r>
    </w:p>
    <w:p w14:paraId="5DB9EF86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lastRenderedPageBreak/>
        <w:t>Conexión segura a base de datos MySQL</w:t>
      </w:r>
    </w:p>
    <w:p w14:paraId="4126D021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Manejo de errores y excepciones</w:t>
      </w:r>
    </w:p>
    <w:p w14:paraId="090B63C6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 xml:space="preserve">Sistema de </w:t>
      </w:r>
      <w:proofErr w:type="spellStart"/>
      <w:r w:rsidRPr="007B4893">
        <w:rPr>
          <w:rFonts w:ascii="Times New Roman" w:hAnsi="Times New Roman" w:cs="Times New Roman"/>
        </w:rPr>
        <w:t>logging</w:t>
      </w:r>
      <w:proofErr w:type="spellEnd"/>
      <w:r w:rsidRPr="007B4893">
        <w:rPr>
          <w:rFonts w:ascii="Times New Roman" w:hAnsi="Times New Roman" w:cs="Times New Roman"/>
        </w:rPr>
        <w:t xml:space="preserve"> para seguimiento de operaciones</w:t>
      </w:r>
    </w:p>
    <w:p w14:paraId="14FF57FB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Formateador de datos para presentación en consola</w:t>
      </w:r>
    </w:p>
    <w:p w14:paraId="22DF02BD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Algoritmos de búsqueda y ordenamiento optimizados</w:t>
      </w:r>
    </w:p>
    <w:p w14:paraId="4A6F3F90" w14:textId="77777777" w:rsidR="007B4893" w:rsidRPr="007B4893" w:rsidRDefault="007B4893" w:rsidP="007B4893"/>
    <w:p w14:paraId="64AE2C56" w14:textId="100D51E6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181050178"/>
      <w:r>
        <w:rPr>
          <w:rFonts w:ascii="Times New Roman" w:eastAsia="Times New Roman" w:hAnsi="Times New Roman" w:cs="Times New Roman"/>
          <w:sz w:val="24"/>
          <w:szCs w:val="24"/>
        </w:rPr>
        <w:t>Conclusiones</w:t>
      </w:r>
      <w:bookmarkEnd w:id="15"/>
    </w:p>
    <w:p w14:paraId="0912CC83" w14:textId="77777777" w:rsidR="00B44B3F" w:rsidRDefault="00B44B3F" w:rsidP="00B44B3F">
      <w:r>
        <w:t>[Las conclusiones se agregarán una vez finalizado el desarrollo del proyecto]</w:t>
      </w:r>
    </w:p>
    <w:p w14:paraId="415F1542" w14:textId="77777777" w:rsidR="009D5E43" w:rsidRDefault="009D5E43">
      <w:pPr>
        <w:tabs>
          <w:tab w:val="left" w:pos="899"/>
          <w:tab w:val="left" w:pos="90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BF5A04" w14:textId="77777777" w:rsidR="009D5E43" w:rsidRDefault="00000000">
      <w:pPr>
        <w:pStyle w:val="Ttulo1"/>
        <w:tabs>
          <w:tab w:val="left" w:pos="899"/>
          <w:tab w:val="left" w:pos="900"/>
        </w:tabs>
        <w:spacing w:line="480" w:lineRule="auto"/>
        <w:ind w:right="621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Toc181050179"/>
      <w:r>
        <w:rPr>
          <w:rFonts w:ascii="Times New Roman" w:eastAsia="Times New Roman" w:hAnsi="Times New Roman" w:cs="Times New Roman"/>
          <w:sz w:val="24"/>
          <w:szCs w:val="24"/>
        </w:rPr>
        <w:t>Fuente Bibliográfica</w:t>
      </w:r>
      <w:bookmarkEnd w:id="16"/>
    </w:p>
    <w:p w14:paraId="02ED51E1" w14:textId="77777777" w:rsidR="009D5E43" w:rsidRDefault="00000000">
      <w:pPr>
        <w:numPr>
          <w:ilvl w:val="0"/>
          <w:numId w:val="1"/>
        </w:numPr>
        <w:spacing w:after="0" w:line="480" w:lineRule="auto"/>
        <w:ind w:right="30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Apuntes del Módulo Innovación de Gestión de Datos (2024). Tecnicatura Superior de Ciencias de Datos e Inteligencia Artificial. Instituto Superior del Politécnico Córdoba. </w:t>
      </w:r>
    </w:p>
    <w:p w14:paraId="656AD31E" w14:textId="77777777" w:rsidR="009D5E43" w:rsidRDefault="009D5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D5E43">
      <w:headerReference w:type="default" r:id="rId9"/>
      <w:footerReference w:type="default" r:id="rId10"/>
      <w:pgSz w:w="11906" w:h="16838"/>
      <w:pgMar w:top="1417" w:right="1428" w:bottom="1417" w:left="17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3A397" w14:textId="77777777" w:rsidR="009C5D3B" w:rsidRDefault="009C5D3B">
      <w:pPr>
        <w:spacing w:after="0" w:line="240" w:lineRule="auto"/>
      </w:pPr>
      <w:r>
        <w:separator/>
      </w:r>
    </w:p>
  </w:endnote>
  <w:endnote w:type="continuationSeparator" w:id="0">
    <w:p w14:paraId="439C6E0D" w14:textId="77777777" w:rsidR="009C5D3B" w:rsidRDefault="009C5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D808D44-4573-49F2-939F-BF82DFCD29E1}"/>
  </w:font>
  <w:font w:name="Noto Sans Symbols">
    <w:charset w:val="00"/>
    <w:family w:val="auto"/>
    <w:pitch w:val="default"/>
    <w:embedRegular r:id="rId2" w:fontKey="{02A99E73-F012-4C32-AFC9-05EE5A33540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AC4D81E-BD88-4BC4-8AD7-3807BDE808B3}"/>
    <w:embedBold r:id="rId4" w:fontKey="{7B0C3D07-0A09-400A-A996-76361EB43AB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C4ED947-7FB2-41C1-A526-3E4FA8EAE489}"/>
    <w:embedItalic r:id="rId6" w:fontKey="{53652B47-2C6E-44E8-8106-C19E443538F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0A8038D-4145-49FE-B40D-C2CA2B58F2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0932B48-34F6-44A0-B1E6-7C283B2F7E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204F6" w14:textId="77777777" w:rsidR="009D5E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pág.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BA4548">
      <w:rPr>
        <w:noProof/>
        <w:color w:val="5B9BD5"/>
        <w:sz w:val="20"/>
        <w:szCs w:val="20"/>
      </w:rPr>
      <w:t>1</w:t>
    </w:r>
    <w:r>
      <w:rPr>
        <w:color w:val="5B9BD5"/>
        <w:sz w:val="20"/>
        <w:szCs w:val="20"/>
      </w:rPr>
      <w:fldChar w:fldCharType="end"/>
    </w:r>
  </w:p>
  <w:p w14:paraId="4F554DE6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EA73A5" w14:textId="77777777" w:rsidR="009C5D3B" w:rsidRDefault="009C5D3B">
      <w:pPr>
        <w:spacing w:after="0" w:line="240" w:lineRule="auto"/>
      </w:pPr>
      <w:r>
        <w:separator/>
      </w:r>
    </w:p>
  </w:footnote>
  <w:footnote w:type="continuationSeparator" w:id="0">
    <w:p w14:paraId="2E647C63" w14:textId="77777777" w:rsidR="009C5D3B" w:rsidRDefault="009C5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C894F" w14:textId="77777777" w:rsidR="009D5E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58D95D4C" wp14:editId="25DD0C38">
          <wp:simplePos x="0" y="0"/>
          <wp:positionH relativeFrom="column">
            <wp:posOffset>-190496</wp:posOffset>
          </wp:positionH>
          <wp:positionV relativeFrom="paragraph">
            <wp:posOffset>-76196</wp:posOffset>
          </wp:positionV>
          <wp:extent cx="1091944" cy="553555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1944" cy="5535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C4895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54494E66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1B5189D4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4" w15:restartNumberingAfterBreak="0">
    <w:nsid w:val="0D4A1545"/>
    <w:multiLevelType w:val="multilevel"/>
    <w:tmpl w:val="7BB41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B0732D"/>
    <w:multiLevelType w:val="multilevel"/>
    <w:tmpl w:val="921815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C19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1E3074"/>
    <w:multiLevelType w:val="multilevel"/>
    <w:tmpl w:val="FD3443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5607F59"/>
    <w:multiLevelType w:val="multilevel"/>
    <w:tmpl w:val="89FE55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7FC2AC0"/>
    <w:multiLevelType w:val="hybridMultilevel"/>
    <w:tmpl w:val="88222A06"/>
    <w:lvl w:ilvl="0" w:tplc="2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9" w15:restartNumberingAfterBreak="0">
    <w:nsid w:val="2A0B1FE5"/>
    <w:multiLevelType w:val="multilevel"/>
    <w:tmpl w:val="E3968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F48082F"/>
    <w:multiLevelType w:val="multilevel"/>
    <w:tmpl w:val="5AB412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A66738"/>
    <w:multiLevelType w:val="hybridMultilevel"/>
    <w:tmpl w:val="3C9C890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E003D"/>
    <w:multiLevelType w:val="multilevel"/>
    <w:tmpl w:val="E3968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E7912BC"/>
    <w:multiLevelType w:val="hybridMultilevel"/>
    <w:tmpl w:val="2F7AD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76A6A"/>
    <w:multiLevelType w:val="hybridMultilevel"/>
    <w:tmpl w:val="4364CD54"/>
    <w:lvl w:ilvl="0" w:tplc="F6DCE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80613"/>
    <w:multiLevelType w:val="multilevel"/>
    <w:tmpl w:val="685AA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2A7049"/>
    <w:multiLevelType w:val="multilevel"/>
    <w:tmpl w:val="CD8036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64182515">
    <w:abstractNumId w:val="5"/>
  </w:num>
  <w:num w:numId="2" w16cid:durableId="72440275">
    <w:abstractNumId w:val="4"/>
  </w:num>
  <w:num w:numId="3" w16cid:durableId="505022993">
    <w:abstractNumId w:val="10"/>
  </w:num>
  <w:num w:numId="4" w16cid:durableId="660890688">
    <w:abstractNumId w:val="15"/>
  </w:num>
  <w:num w:numId="5" w16cid:durableId="1511942755">
    <w:abstractNumId w:val="7"/>
  </w:num>
  <w:num w:numId="6" w16cid:durableId="1568953580">
    <w:abstractNumId w:val="16"/>
  </w:num>
  <w:num w:numId="7" w16cid:durableId="1358852939">
    <w:abstractNumId w:val="6"/>
  </w:num>
  <w:num w:numId="8" w16cid:durableId="868228402">
    <w:abstractNumId w:val="0"/>
  </w:num>
  <w:num w:numId="9" w16cid:durableId="492843388">
    <w:abstractNumId w:val="12"/>
  </w:num>
  <w:num w:numId="10" w16cid:durableId="1474643174">
    <w:abstractNumId w:val="13"/>
  </w:num>
  <w:num w:numId="11" w16cid:durableId="1507939996">
    <w:abstractNumId w:val="2"/>
  </w:num>
  <w:num w:numId="12" w16cid:durableId="913779035">
    <w:abstractNumId w:val="8"/>
  </w:num>
  <w:num w:numId="13" w16cid:durableId="466168482">
    <w:abstractNumId w:val="11"/>
  </w:num>
  <w:num w:numId="14" w16cid:durableId="1966963352">
    <w:abstractNumId w:val="14"/>
  </w:num>
  <w:num w:numId="15" w16cid:durableId="731731335">
    <w:abstractNumId w:val="3"/>
  </w:num>
  <w:num w:numId="16" w16cid:durableId="1275015437">
    <w:abstractNumId w:val="9"/>
  </w:num>
  <w:num w:numId="17" w16cid:durableId="172814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E43"/>
    <w:rsid w:val="002A66B6"/>
    <w:rsid w:val="007B4893"/>
    <w:rsid w:val="009C5D3B"/>
    <w:rsid w:val="009D5E43"/>
    <w:rsid w:val="00B44B3F"/>
    <w:rsid w:val="00BA4548"/>
    <w:rsid w:val="00F0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C5DBF"/>
  <w15:docId w15:val="{0652988F-513D-42DD-878B-6E1B7CE9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before="73" w:after="0" w:line="240" w:lineRule="auto"/>
      <w:ind w:left="1624" w:right="1005"/>
      <w:jc w:val="center"/>
    </w:pPr>
    <w:rPr>
      <w:rFonts w:ascii="Times New Roman" w:eastAsia="Times New Roman" w:hAnsi="Times New Roman" w:cs="Times New Roman"/>
      <w:sz w:val="64"/>
      <w:szCs w:val="6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B4893"/>
    <w:pPr>
      <w:ind w:left="720"/>
      <w:contextualSpacing/>
    </w:pPr>
  </w:style>
  <w:style w:type="paragraph" w:customStyle="1" w:styleId="FencedCodepython">
    <w:name w:val="FencedCode.python"/>
    <w:rsid w:val="007B4893"/>
    <w:pPr>
      <w:shd w:val="solid" w:color="E2E2E2" w:fill="auto"/>
      <w:spacing w:line="240" w:lineRule="auto"/>
    </w:pPr>
    <w:rPr>
      <w:rFonts w:ascii="Consolas" w:eastAsia="Consolas" w:hAnsi="Consolas" w:cs="Consolas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B44B3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44B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4B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44B3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44B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7FB23-1511-4D22-9A2F-B4334CBB6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1578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Raul Moreno</cp:lastModifiedBy>
  <cp:revision>4</cp:revision>
  <dcterms:created xsi:type="dcterms:W3CDTF">2024-10-29T02:00:00Z</dcterms:created>
  <dcterms:modified xsi:type="dcterms:W3CDTF">2024-10-29T02:22:00Z</dcterms:modified>
</cp:coreProperties>
</file>